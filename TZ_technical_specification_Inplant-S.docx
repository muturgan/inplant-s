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Техническое задание на доработку сайта </w:t>
      </w:r>
      <w:hyperlink r:id="rId6" w:history="1">
        <w:proofErr w:type="spellStart"/>
        <w:r w:rsidRPr="00135E77">
          <w:rPr>
            <w:rStyle w:val="a4"/>
            <w:rFonts w:cstheme="minorHAnsi"/>
            <w:sz w:val="20"/>
            <w:szCs w:val="20"/>
          </w:rPr>
          <w:t>http</w:t>
        </w:r>
        <w:proofErr w:type="spellEnd"/>
        <w:r w:rsidRPr="00135E77">
          <w:rPr>
            <w:rStyle w:val="a4"/>
            <w:rFonts w:cstheme="minorHAnsi"/>
            <w:sz w:val="20"/>
            <w:szCs w:val="20"/>
          </w:rPr>
          <w:t>://</w:t>
        </w:r>
        <w:proofErr w:type="spellStart"/>
        <w:r w:rsidRPr="00135E77">
          <w:rPr>
            <w:rStyle w:val="a4"/>
            <w:rFonts w:cstheme="minorHAnsi"/>
            <w:sz w:val="20"/>
            <w:szCs w:val="20"/>
          </w:rPr>
          <w:t>имплант-с.рф</w:t>
        </w:r>
        <w:proofErr w:type="spellEnd"/>
      </w:hyperlink>
      <w:r w:rsidRPr="00135E77">
        <w:rPr>
          <w:rFonts w:cstheme="minorHAnsi"/>
          <w:sz w:val="20"/>
          <w:szCs w:val="20"/>
        </w:rPr>
        <w:t xml:space="preserve"> 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jc w:val="both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1. Необходимо </w:t>
      </w:r>
      <w:r w:rsidRPr="00135E77">
        <w:rPr>
          <w:rFonts w:cstheme="minorHAnsi"/>
          <w:sz w:val="20"/>
          <w:szCs w:val="20"/>
        </w:rPr>
        <w:t>провести следующие работы:</w:t>
      </w:r>
    </w:p>
    <w:p w:rsidR="00135E77" w:rsidRPr="00135E77" w:rsidRDefault="00135E77" w:rsidP="00135E77">
      <w:pPr>
        <w:pStyle w:val="ad"/>
        <w:ind w:left="0"/>
        <w:jc w:val="both"/>
        <w:rPr>
          <w:rFonts w:asciiTheme="minorHAnsi" w:hAnsiTheme="minorHAnsi" w:cstheme="minorHAnsi"/>
        </w:rPr>
      </w:pPr>
      <w:r w:rsidRPr="00135E77">
        <w:rPr>
          <w:rFonts w:asciiTheme="minorHAnsi" w:hAnsiTheme="minorHAnsi" w:cstheme="minorHAnsi"/>
        </w:rPr>
        <w:t xml:space="preserve">- Подключить </w:t>
      </w:r>
      <w:r w:rsidRPr="00135E77">
        <w:rPr>
          <w:rFonts w:asciiTheme="minorHAnsi" w:hAnsiTheme="minorHAnsi" w:cstheme="minorHAnsi"/>
          <w:lang w:val="en-US"/>
        </w:rPr>
        <w:t>SSL</w:t>
      </w:r>
      <w:r w:rsidRPr="00135E77">
        <w:rPr>
          <w:rFonts w:asciiTheme="minorHAnsi" w:hAnsiTheme="minorHAnsi" w:cstheme="minorHAnsi"/>
        </w:rPr>
        <w:t xml:space="preserve"> сертификат</w:t>
      </w:r>
    </w:p>
    <w:p w:rsidR="00135E77" w:rsidRPr="00135E77" w:rsidRDefault="00135E77" w:rsidP="00135E77">
      <w:pPr>
        <w:pStyle w:val="ad"/>
        <w:ind w:left="0"/>
        <w:jc w:val="both"/>
        <w:rPr>
          <w:rFonts w:asciiTheme="minorHAnsi" w:hAnsiTheme="minorHAnsi" w:cstheme="minorHAnsi"/>
        </w:rPr>
      </w:pPr>
      <w:r w:rsidRPr="00135E77">
        <w:rPr>
          <w:rFonts w:asciiTheme="minorHAnsi" w:hAnsiTheme="minorHAnsi" w:cstheme="minorHAnsi"/>
        </w:rPr>
        <w:t xml:space="preserve">- Подключить метрики Яндекс, </w:t>
      </w:r>
      <w:r w:rsidRPr="00135E77">
        <w:rPr>
          <w:rFonts w:asciiTheme="minorHAnsi" w:hAnsiTheme="minorHAnsi" w:cstheme="minorHAnsi"/>
          <w:lang w:val="en-US"/>
        </w:rPr>
        <w:t>Google</w:t>
      </w:r>
    </w:p>
    <w:p w:rsidR="00135E77" w:rsidRPr="00135E77" w:rsidRDefault="00135E77" w:rsidP="00135E77">
      <w:pPr>
        <w:pStyle w:val="ad"/>
        <w:ind w:left="0"/>
        <w:jc w:val="both"/>
        <w:rPr>
          <w:rFonts w:asciiTheme="minorHAnsi" w:hAnsiTheme="minorHAnsi" w:cstheme="minorHAnsi"/>
        </w:rPr>
      </w:pPr>
      <w:r w:rsidRPr="00135E77">
        <w:rPr>
          <w:rFonts w:asciiTheme="minorHAnsi" w:hAnsiTheme="minorHAnsi" w:cstheme="minorHAnsi"/>
        </w:rPr>
        <w:t>- Исправить ошибки на сайте (список ошибок прилагается)</w:t>
      </w:r>
    </w:p>
    <w:p w:rsidR="00135E77" w:rsidRPr="00135E77" w:rsidRDefault="00135E77" w:rsidP="00135E77">
      <w:pPr>
        <w:pStyle w:val="ad"/>
        <w:ind w:left="0"/>
        <w:jc w:val="both"/>
        <w:rPr>
          <w:rFonts w:asciiTheme="minorHAnsi" w:hAnsiTheme="minorHAnsi" w:cstheme="minorHAnsi"/>
        </w:rPr>
      </w:pPr>
      <w:r w:rsidRPr="00135E77">
        <w:rPr>
          <w:rFonts w:asciiTheme="minorHAnsi" w:hAnsiTheme="minorHAnsi" w:cstheme="minorHAnsi"/>
        </w:rPr>
        <w:t>- Разместить на сайте новые фотографии. Фотографии предоставляются Заказчиком.</w:t>
      </w:r>
    </w:p>
    <w:p w:rsidR="00135E77" w:rsidRPr="00135E77" w:rsidRDefault="00135E77" w:rsidP="00135E77">
      <w:pPr>
        <w:pStyle w:val="ad"/>
        <w:ind w:left="0"/>
        <w:jc w:val="both"/>
        <w:rPr>
          <w:rFonts w:asciiTheme="minorHAnsi" w:hAnsiTheme="minorHAnsi" w:cstheme="minorHAnsi"/>
        </w:rPr>
      </w:pPr>
      <w:r w:rsidRPr="00135E77">
        <w:rPr>
          <w:rFonts w:asciiTheme="minorHAnsi" w:hAnsiTheme="minorHAnsi" w:cstheme="minorHAnsi"/>
        </w:rPr>
        <w:t>- Сделать, чтобы номера телефонов, адрес эл. почты были активными (кликабельными)</w:t>
      </w:r>
    </w:p>
    <w:p w:rsidR="00135E77" w:rsidRPr="00135E77" w:rsidRDefault="00135E77" w:rsidP="00135E77">
      <w:pPr>
        <w:pStyle w:val="ad"/>
        <w:ind w:left="0"/>
        <w:jc w:val="both"/>
        <w:rPr>
          <w:rFonts w:asciiTheme="minorHAnsi" w:hAnsiTheme="minorHAnsi" w:cstheme="minorHAnsi"/>
        </w:rPr>
      </w:pPr>
      <w:r w:rsidRPr="00135E77">
        <w:rPr>
          <w:rFonts w:asciiTheme="minorHAnsi" w:hAnsiTheme="minorHAnsi" w:cstheme="minorHAnsi"/>
        </w:rPr>
        <w:t>- Сделать нормальную мобильную адаптацию верстки.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>2. Баги:</w:t>
      </w:r>
    </w:p>
    <w:p w:rsidR="00135E77" w:rsidRPr="00135E77" w:rsidRDefault="00135E77" w:rsidP="00135E77">
      <w:pPr>
        <w:pStyle w:val="31"/>
        <w:tabs>
          <w:tab w:val="right" w:leader="dot" w:pos="9345"/>
        </w:tabs>
        <w:spacing w:after="0"/>
        <w:ind w:left="0"/>
        <w:rPr>
          <w:rFonts w:asciiTheme="minorHAnsi" w:hAnsiTheme="minorHAnsi" w:cstheme="minorHAnsi"/>
          <w:sz w:val="20"/>
          <w:szCs w:val="20"/>
        </w:rPr>
      </w:pPr>
      <w:r w:rsidRPr="00135E77">
        <w:rPr>
          <w:rFonts w:asciiTheme="minorHAnsi" w:hAnsiTheme="minorHAnsi" w:cstheme="minorHAnsi"/>
          <w:sz w:val="20"/>
          <w:szCs w:val="20"/>
        </w:rPr>
        <w:t xml:space="preserve">[1] </w:t>
      </w:r>
      <w:r w:rsidRPr="00135E77">
        <w:rPr>
          <w:rFonts w:asciiTheme="minorHAnsi" w:hAnsiTheme="minorHAnsi" w:cstheme="minorHAnsi"/>
          <w:sz w:val="20"/>
          <w:szCs w:val="20"/>
          <w:lang w:val="en-US"/>
        </w:rPr>
        <w:t>PC</w:t>
      </w:r>
      <w:r w:rsidRPr="00135E77">
        <w:rPr>
          <w:rFonts w:asciiTheme="minorHAnsi" w:hAnsiTheme="minorHAnsi" w:cstheme="minorHAnsi"/>
          <w:sz w:val="20"/>
          <w:szCs w:val="20"/>
        </w:rPr>
        <w:t xml:space="preserve"> | Карточки работников ведут на несоответствующий блок с информацией</w:t>
      </w:r>
    </w:p>
    <w:p w:rsidR="00135E77" w:rsidRPr="00135E77" w:rsidRDefault="00135E77" w:rsidP="00135E77">
      <w:pPr>
        <w:pStyle w:val="31"/>
        <w:tabs>
          <w:tab w:val="right" w:leader="dot" w:pos="9345"/>
        </w:tabs>
        <w:spacing w:after="0"/>
        <w:ind w:left="0"/>
        <w:rPr>
          <w:rFonts w:asciiTheme="minorHAnsi" w:hAnsiTheme="minorHAnsi" w:cstheme="minorHAnsi"/>
          <w:sz w:val="20"/>
          <w:szCs w:val="20"/>
        </w:rPr>
      </w:pPr>
      <w:r w:rsidRPr="00135E77">
        <w:rPr>
          <w:rFonts w:asciiTheme="minorHAnsi" w:hAnsiTheme="minorHAnsi" w:cstheme="minorHAnsi"/>
          <w:sz w:val="20"/>
          <w:szCs w:val="20"/>
        </w:rPr>
        <w:fldChar w:fldCharType="begin"/>
      </w:r>
      <w:r w:rsidRPr="00135E77">
        <w:rPr>
          <w:rFonts w:asciiTheme="minorHAnsi" w:hAnsiTheme="minorHAnsi" w:cstheme="minorHAnsi"/>
          <w:sz w:val="20"/>
          <w:szCs w:val="20"/>
        </w:rPr>
        <w:instrText xml:space="preserve"> TOC \o "1-3" \h \z \u </w:instrText>
      </w:r>
      <w:r w:rsidRPr="00135E77">
        <w:rPr>
          <w:rFonts w:asciiTheme="minorHAnsi" w:hAnsiTheme="minorHAnsi" w:cstheme="minorHAnsi"/>
          <w:sz w:val="20"/>
          <w:szCs w:val="20"/>
        </w:rPr>
        <w:fldChar w:fldCharType="separate"/>
      </w:r>
      <w:r w:rsidRPr="00135E77">
        <w:rPr>
          <w:rFonts w:asciiTheme="minorHAnsi" w:hAnsiTheme="minorHAnsi" w:cstheme="minorHAnsi"/>
          <w:sz w:val="20"/>
          <w:szCs w:val="20"/>
        </w:rPr>
        <w:t>[2] PC | На странице “О нас” раздела “О клинике” в шапке выделен пункт “Главная”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>[3] PC | На странице “Отзывы” девятая и двенадцатая вкладка пустые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[4] PC, </w:t>
      </w:r>
      <w:proofErr w:type="spellStart"/>
      <w:r w:rsidRPr="00135E77">
        <w:rPr>
          <w:rFonts w:cstheme="minorHAnsi"/>
          <w:sz w:val="20"/>
          <w:szCs w:val="20"/>
        </w:rPr>
        <w:t>Mobile</w:t>
      </w:r>
      <w:proofErr w:type="spellEnd"/>
      <w:r w:rsidRPr="00135E77">
        <w:rPr>
          <w:rFonts w:cstheme="minorHAnsi"/>
          <w:sz w:val="20"/>
          <w:szCs w:val="20"/>
        </w:rPr>
        <w:t xml:space="preserve"> | При нажатии на пункт меню происходит дублирование выделения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[5] </w:t>
      </w:r>
      <w:r w:rsidRPr="00135E77">
        <w:rPr>
          <w:rFonts w:cstheme="minorHAnsi"/>
          <w:sz w:val="20"/>
          <w:szCs w:val="20"/>
          <w:lang w:val="en-US"/>
        </w:rPr>
        <w:t>PC</w:t>
      </w:r>
      <w:r w:rsidRPr="00135E77">
        <w:rPr>
          <w:rFonts w:cstheme="minorHAnsi"/>
          <w:sz w:val="20"/>
          <w:szCs w:val="20"/>
        </w:rPr>
        <w:t xml:space="preserve"> | Белая полоса между баннером "Лечение кариеса под ключ" и меню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[6] </w:t>
      </w:r>
      <w:r w:rsidRPr="00135E77">
        <w:rPr>
          <w:rFonts w:cstheme="minorHAnsi"/>
          <w:sz w:val="20"/>
          <w:szCs w:val="20"/>
          <w:lang w:val="en-US"/>
        </w:rPr>
        <w:t>PC</w:t>
      </w:r>
      <w:r w:rsidRPr="00135E77">
        <w:rPr>
          <w:rFonts w:cstheme="minorHAnsi"/>
          <w:sz w:val="20"/>
          <w:szCs w:val="20"/>
        </w:rPr>
        <w:t xml:space="preserve"> | Переход между вкладками возможен только после окончания анимации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[7] </w:t>
      </w:r>
      <w:proofErr w:type="spellStart"/>
      <w:r w:rsidRPr="00135E77">
        <w:rPr>
          <w:rFonts w:cstheme="minorHAnsi"/>
          <w:sz w:val="20"/>
          <w:szCs w:val="20"/>
        </w:rPr>
        <w:t>Mobile</w:t>
      </w:r>
      <w:proofErr w:type="spellEnd"/>
      <w:r w:rsidRPr="00135E77">
        <w:rPr>
          <w:rFonts w:cstheme="minorHAnsi"/>
          <w:sz w:val="20"/>
          <w:szCs w:val="20"/>
        </w:rPr>
        <w:t xml:space="preserve"> | Обрезается индикатор выбранной страницы под пунктом "Главная" при открытом подменю "О клинике"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[8] </w:t>
      </w:r>
      <w:r w:rsidRPr="00135E77">
        <w:rPr>
          <w:rFonts w:cstheme="minorHAnsi"/>
          <w:sz w:val="20"/>
          <w:szCs w:val="20"/>
          <w:lang w:val="en-US"/>
        </w:rPr>
        <w:t>PC</w:t>
      </w:r>
      <w:r w:rsidRPr="00135E77">
        <w:rPr>
          <w:rFonts w:cstheme="minorHAnsi"/>
          <w:sz w:val="20"/>
          <w:szCs w:val="20"/>
        </w:rPr>
        <w:t xml:space="preserve">, </w:t>
      </w:r>
      <w:r w:rsidRPr="00135E77">
        <w:rPr>
          <w:rFonts w:cstheme="minorHAnsi"/>
          <w:sz w:val="20"/>
          <w:szCs w:val="20"/>
          <w:lang w:val="en-US"/>
        </w:rPr>
        <w:t>Mobile</w:t>
      </w:r>
      <w:r w:rsidRPr="00135E77">
        <w:rPr>
          <w:rFonts w:cstheme="minorHAnsi"/>
          <w:sz w:val="20"/>
          <w:szCs w:val="20"/>
        </w:rPr>
        <w:t xml:space="preserve"> | Не прокручивается страница после множественного нажатия на кнопку "Вверх"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[9] </w:t>
      </w:r>
      <w:r w:rsidRPr="00135E77">
        <w:rPr>
          <w:rFonts w:cstheme="minorHAnsi"/>
          <w:sz w:val="20"/>
          <w:szCs w:val="20"/>
          <w:lang w:val="en-US"/>
        </w:rPr>
        <w:t>PC</w:t>
      </w:r>
      <w:r w:rsidRPr="00135E77">
        <w:rPr>
          <w:rFonts w:cstheme="minorHAnsi"/>
          <w:sz w:val="20"/>
          <w:szCs w:val="20"/>
        </w:rPr>
        <w:t xml:space="preserve">, </w:t>
      </w:r>
      <w:r w:rsidRPr="00135E77">
        <w:rPr>
          <w:rFonts w:cstheme="minorHAnsi"/>
          <w:sz w:val="20"/>
          <w:szCs w:val="20"/>
          <w:lang w:val="en-US"/>
        </w:rPr>
        <w:t>Mobile</w:t>
      </w:r>
      <w:r w:rsidRPr="00135E77">
        <w:rPr>
          <w:rFonts w:cstheme="minorHAnsi"/>
          <w:sz w:val="20"/>
          <w:szCs w:val="20"/>
        </w:rPr>
        <w:t xml:space="preserve"> | Искривление изображений на сайте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[10] </w:t>
      </w:r>
      <w:r w:rsidRPr="00135E77">
        <w:rPr>
          <w:rFonts w:cstheme="minorHAnsi"/>
          <w:sz w:val="20"/>
          <w:szCs w:val="20"/>
          <w:lang w:val="en-US"/>
        </w:rPr>
        <w:t>PC</w:t>
      </w:r>
      <w:r w:rsidRPr="00135E77">
        <w:rPr>
          <w:rFonts w:cstheme="minorHAnsi"/>
          <w:sz w:val="20"/>
          <w:szCs w:val="20"/>
        </w:rPr>
        <w:t xml:space="preserve"> | Текст в некоторых вкладках в "Отзывах" начинается со знака "&lt;" 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[11] </w:t>
      </w:r>
      <w:proofErr w:type="spellStart"/>
      <w:r w:rsidRPr="00135E77">
        <w:rPr>
          <w:rFonts w:cstheme="minorHAnsi"/>
          <w:sz w:val="20"/>
          <w:szCs w:val="20"/>
        </w:rPr>
        <w:t>Mobile</w:t>
      </w:r>
      <w:proofErr w:type="spellEnd"/>
      <w:r w:rsidRPr="00135E77">
        <w:rPr>
          <w:rFonts w:cstheme="minorHAnsi"/>
          <w:sz w:val="20"/>
          <w:szCs w:val="20"/>
        </w:rPr>
        <w:t xml:space="preserve"> | Счетчик проведенных операций на главной странице увеличивается только когда прокручивается страница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[12] </w:t>
      </w:r>
      <w:r w:rsidRPr="00135E77">
        <w:rPr>
          <w:rFonts w:cstheme="minorHAnsi"/>
          <w:sz w:val="20"/>
          <w:szCs w:val="20"/>
          <w:lang w:val="en-US"/>
        </w:rPr>
        <w:t>PC</w:t>
      </w:r>
      <w:r w:rsidRPr="00135E77">
        <w:rPr>
          <w:rFonts w:cstheme="minorHAnsi"/>
          <w:sz w:val="20"/>
          <w:szCs w:val="20"/>
        </w:rPr>
        <w:t xml:space="preserve">, </w:t>
      </w:r>
      <w:r w:rsidRPr="00135E77">
        <w:rPr>
          <w:rFonts w:cstheme="minorHAnsi"/>
          <w:sz w:val="20"/>
          <w:szCs w:val="20"/>
          <w:lang w:val="en-US"/>
        </w:rPr>
        <w:t>Mobile</w:t>
      </w:r>
      <w:r w:rsidRPr="00135E77">
        <w:rPr>
          <w:rFonts w:cstheme="minorHAnsi"/>
          <w:sz w:val="20"/>
          <w:szCs w:val="20"/>
        </w:rPr>
        <w:t xml:space="preserve"> | Не работает сохранение изображения из галереи на странице персонала [13] </w:t>
      </w:r>
      <w:r w:rsidRPr="00135E77">
        <w:rPr>
          <w:rFonts w:cstheme="minorHAnsi"/>
          <w:sz w:val="20"/>
          <w:szCs w:val="20"/>
          <w:lang w:val="en-US"/>
        </w:rPr>
        <w:t>PC</w:t>
      </w:r>
      <w:r w:rsidRPr="00135E77">
        <w:rPr>
          <w:rFonts w:cstheme="minorHAnsi"/>
          <w:sz w:val="20"/>
          <w:szCs w:val="20"/>
        </w:rPr>
        <w:t xml:space="preserve"> | Текст кнопок и всплывающие подсказки в меню галереи на английском языке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[14] </w:t>
      </w:r>
      <w:r w:rsidRPr="00135E77">
        <w:rPr>
          <w:rFonts w:cstheme="minorHAnsi"/>
          <w:sz w:val="20"/>
          <w:szCs w:val="20"/>
          <w:lang w:val="en-US"/>
        </w:rPr>
        <w:t>PC</w:t>
      </w:r>
      <w:r w:rsidRPr="00135E77">
        <w:rPr>
          <w:rFonts w:cstheme="minorHAnsi"/>
          <w:sz w:val="20"/>
          <w:szCs w:val="20"/>
        </w:rPr>
        <w:t xml:space="preserve"> | Не подгружаются шрифт "</w:t>
      </w:r>
      <w:proofErr w:type="spellStart"/>
      <w:r w:rsidRPr="00135E77">
        <w:rPr>
          <w:rFonts w:cstheme="minorHAnsi"/>
          <w:sz w:val="20"/>
          <w:szCs w:val="20"/>
        </w:rPr>
        <w:t>slick</w:t>
      </w:r>
      <w:proofErr w:type="spellEnd"/>
      <w:r w:rsidRPr="00135E77">
        <w:rPr>
          <w:rFonts w:cstheme="minorHAnsi"/>
          <w:sz w:val="20"/>
          <w:szCs w:val="20"/>
        </w:rPr>
        <w:t>" и картинка "</w:t>
      </w:r>
      <w:proofErr w:type="spellStart"/>
      <w:r w:rsidRPr="00135E77">
        <w:rPr>
          <w:rFonts w:cstheme="minorHAnsi"/>
          <w:sz w:val="20"/>
          <w:szCs w:val="20"/>
        </w:rPr>
        <w:t>ajax-loader</w:t>
      </w:r>
      <w:proofErr w:type="spellEnd"/>
      <w:r w:rsidRPr="00135E77">
        <w:rPr>
          <w:rFonts w:cstheme="minorHAnsi"/>
          <w:sz w:val="20"/>
          <w:szCs w:val="20"/>
        </w:rPr>
        <w:t>"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[15] </w:t>
      </w:r>
      <w:r w:rsidRPr="00135E77">
        <w:rPr>
          <w:rFonts w:cstheme="minorHAnsi"/>
          <w:sz w:val="20"/>
          <w:szCs w:val="20"/>
          <w:lang w:val="en-US"/>
        </w:rPr>
        <w:t>PC</w:t>
      </w:r>
      <w:r w:rsidRPr="00135E77">
        <w:rPr>
          <w:rFonts w:cstheme="minorHAnsi"/>
          <w:sz w:val="20"/>
          <w:szCs w:val="20"/>
        </w:rPr>
        <w:t xml:space="preserve"> | Ссылки в категории "Наши услуги" в подвале сайта ведут на несоответствующий блок с информацией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[16] </w:t>
      </w:r>
      <w:r w:rsidRPr="00135E77">
        <w:rPr>
          <w:rFonts w:cstheme="minorHAnsi"/>
          <w:sz w:val="20"/>
          <w:szCs w:val="20"/>
          <w:lang w:val="en-US"/>
        </w:rPr>
        <w:t>PC</w:t>
      </w:r>
      <w:r w:rsidRPr="00135E77">
        <w:rPr>
          <w:rFonts w:cstheme="minorHAnsi"/>
          <w:sz w:val="20"/>
          <w:szCs w:val="20"/>
        </w:rPr>
        <w:t xml:space="preserve"> | Грамматическая ошибка в блоке со статистикой на главной странице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[17] PC, </w:t>
      </w:r>
      <w:proofErr w:type="spellStart"/>
      <w:r w:rsidRPr="00135E77">
        <w:rPr>
          <w:rFonts w:cstheme="minorHAnsi"/>
          <w:sz w:val="20"/>
          <w:szCs w:val="20"/>
        </w:rPr>
        <w:t>Mobile</w:t>
      </w:r>
      <w:proofErr w:type="spellEnd"/>
      <w:r w:rsidRPr="00135E77">
        <w:rPr>
          <w:rFonts w:cstheme="minorHAnsi"/>
          <w:sz w:val="20"/>
          <w:szCs w:val="20"/>
        </w:rPr>
        <w:t xml:space="preserve"> | Не работает переход по ссылкам в ряде категорий на главной странице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[18] </w:t>
      </w:r>
      <w:proofErr w:type="spellStart"/>
      <w:r w:rsidRPr="00135E77">
        <w:rPr>
          <w:rFonts w:cstheme="minorHAnsi"/>
          <w:sz w:val="20"/>
          <w:szCs w:val="20"/>
        </w:rPr>
        <w:t>Mobile</w:t>
      </w:r>
      <w:proofErr w:type="spellEnd"/>
      <w:r w:rsidRPr="00135E77">
        <w:rPr>
          <w:rFonts w:cstheme="minorHAnsi"/>
          <w:sz w:val="20"/>
          <w:szCs w:val="20"/>
        </w:rPr>
        <w:t xml:space="preserve"> | При альбомной ориентации невозможно пролистать до "Контакты" в меню-сэндвиче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[19] </w:t>
      </w:r>
      <w:proofErr w:type="spellStart"/>
      <w:r w:rsidRPr="00135E77">
        <w:rPr>
          <w:rFonts w:cstheme="minorHAnsi"/>
          <w:sz w:val="20"/>
          <w:szCs w:val="20"/>
        </w:rPr>
        <w:t>Mobile</w:t>
      </w:r>
      <w:proofErr w:type="spellEnd"/>
      <w:r w:rsidRPr="00135E77">
        <w:rPr>
          <w:rFonts w:cstheme="minorHAnsi"/>
          <w:sz w:val="20"/>
          <w:szCs w:val="20"/>
        </w:rPr>
        <w:t xml:space="preserve"> | Пропадает текст с описанием сотрудника при </w:t>
      </w:r>
      <w:proofErr w:type="spellStart"/>
      <w:r w:rsidRPr="00135E77">
        <w:rPr>
          <w:rFonts w:cstheme="minorHAnsi"/>
          <w:sz w:val="20"/>
          <w:szCs w:val="20"/>
        </w:rPr>
        <w:t>свайпе</w:t>
      </w:r>
      <w:proofErr w:type="spellEnd"/>
      <w:r w:rsidRPr="00135E77">
        <w:rPr>
          <w:rFonts w:cstheme="minorHAnsi"/>
          <w:sz w:val="20"/>
          <w:szCs w:val="20"/>
        </w:rPr>
        <w:t xml:space="preserve"> с удержанием пальца на карточке..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>[20] PC | Изменение внешнего вида кнопки в категории "Почему выбрали нас?" без наведения на нее курсора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[21] </w:t>
      </w:r>
      <w:proofErr w:type="spellStart"/>
      <w:r w:rsidRPr="00135E77">
        <w:rPr>
          <w:rFonts w:cstheme="minorHAnsi"/>
          <w:sz w:val="20"/>
          <w:szCs w:val="20"/>
        </w:rPr>
        <w:t>Mobile</w:t>
      </w:r>
      <w:proofErr w:type="spellEnd"/>
      <w:r w:rsidRPr="00135E77">
        <w:rPr>
          <w:rFonts w:cstheme="minorHAnsi"/>
          <w:sz w:val="20"/>
          <w:szCs w:val="20"/>
        </w:rPr>
        <w:t xml:space="preserve"> | Кавычки наезжают на текст цитат сотрудников на странице персонала.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b/>
          <w:bCs/>
          <w:sz w:val="20"/>
          <w:szCs w:val="20"/>
        </w:rPr>
        <w:fldChar w:fldCharType="end"/>
      </w:r>
      <w:r w:rsidRPr="00135E77">
        <w:rPr>
          <w:rFonts w:cstheme="minorHAnsi"/>
          <w:sz w:val="20"/>
          <w:szCs w:val="20"/>
        </w:rPr>
        <w:t xml:space="preserve">[22] </w:t>
      </w:r>
      <w:proofErr w:type="spellStart"/>
      <w:r w:rsidRPr="00135E77">
        <w:rPr>
          <w:rFonts w:cstheme="minorHAnsi"/>
          <w:sz w:val="20"/>
          <w:szCs w:val="20"/>
        </w:rPr>
        <w:t>Mobile</w:t>
      </w:r>
      <w:proofErr w:type="spellEnd"/>
      <w:r w:rsidRPr="00135E77">
        <w:rPr>
          <w:rFonts w:cstheme="minorHAnsi"/>
          <w:sz w:val="20"/>
          <w:szCs w:val="20"/>
        </w:rPr>
        <w:t xml:space="preserve"> | Логотип и название компании вертикально центрируются по нижней части </w:t>
      </w:r>
      <w:proofErr w:type="spellStart"/>
      <w:r w:rsidRPr="00135E77">
        <w:rPr>
          <w:rFonts w:cstheme="minorHAnsi"/>
          <w:sz w:val="20"/>
          <w:szCs w:val="20"/>
        </w:rPr>
        <w:t>header'а</w:t>
      </w:r>
      <w:proofErr w:type="spellEnd"/>
      <w:r w:rsidRPr="00135E77">
        <w:rPr>
          <w:rFonts w:cstheme="minorHAnsi"/>
          <w:sz w:val="20"/>
          <w:szCs w:val="20"/>
        </w:rPr>
        <w:t xml:space="preserve"> сайта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[23] PC | Переход на любую страницу сайта при открытом </w:t>
      </w:r>
      <w:proofErr w:type="spellStart"/>
      <w:r w:rsidRPr="00135E77">
        <w:rPr>
          <w:rFonts w:cstheme="minorHAnsi"/>
          <w:sz w:val="20"/>
          <w:szCs w:val="20"/>
        </w:rPr>
        <w:t>DevTools</w:t>
      </w:r>
      <w:proofErr w:type="spellEnd"/>
      <w:r w:rsidRPr="00135E77">
        <w:rPr>
          <w:rFonts w:cstheme="minorHAnsi"/>
          <w:sz w:val="20"/>
          <w:szCs w:val="20"/>
        </w:rPr>
        <w:t xml:space="preserve"> ломает кодировку ряда элементов в шапке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>Дополнительно: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[24] </w:t>
      </w:r>
      <w:r w:rsidRPr="00135E77">
        <w:rPr>
          <w:rFonts w:cstheme="minorHAnsi"/>
          <w:sz w:val="20"/>
          <w:szCs w:val="20"/>
          <w:lang w:val="en-US"/>
        </w:rPr>
        <w:t>PC</w:t>
      </w:r>
      <w:r w:rsidRPr="00135E77">
        <w:rPr>
          <w:rFonts w:cstheme="minorHAnsi"/>
          <w:sz w:val="20"/>
          <w:szCs w:val="20"/>
        </w:rPr>
        <w:t xml:space="preserve"> | При наведении курсора на карточку сотрудника в разделе «Наша команда», часть фотографии закрывается банн</w:t>
      </w:r>
      <w:bookmarkStart w:id="0" w:name="_GoBack"/>
      <w:bookmarkEnd w:id="0"/>
      <w:r w:rsidRPr="00135E77">
        <w:rPr>
          <w:rFonts w:cstheme="minorHAnsi"/>
          <w:sz w:val="20"/>
          <w:szCs w:val="20"/>
        </w:rPr>
        <w:t>ером с ФИО сотрудника.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[25] </w:t>
      </w:r>
      <w:r w:rsidRPr="00135E77">
        <w:rPr>
          <w:rFonts w:cstheme="minorHAnsi"/>
          <w:sz w:val="20"/>
          <w:szCs w:val="20"/>
          <w:lang w:val="en-US"/>
        </w:rPr>
        <w:t>PC</w:t>
      </w:r>
      <w:r w:rsidRPr="00135E77">
        <w:rPr>
          <w:rFonts w:cstheme="minorHAnsi"/>
          <w:sz w:val="20"/>
          <w:szCs w:val="20"/>
        </w:rPr>
        <w:t xml:space="preserve"> | Фотографии растягиваются под размер окна браузера, что приводит к искажению фотографии и неправильным пропорциям.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[26] </w:t>
      </w:r>
      <w:r w:rsidRPr="00135E77">
        <w:rPr>
          <w:rFonts w:cstheme="minorHAnsi"/>
          <w:sz w:val="20"/>
          <w:szCs w:val="20"/>
          <w:lang w:val="en-US"/>
        </w:rPr>
        <w:t>PC</w:t>
      </w:r>
      <w:r w:rsidRPr="00135E77">
        <w:rPr>
          <w:rFonts w:cstheme="minorHAnsi"/>
          <w:sz w:val="20"/>
          <w:szCs w:val="20"/>
        </w:rPr>
        <w:t xml:space="preserve">, </w:t>
      </w:r>
      <w:r w:rsidRPr="00135E77">
        <w:rPr>
          <w:rFonts w:cstheme="minorHAnsi"/>
          <w:sz w:val="20"/>
          <w:szCs w:val="20"/>
          <w:lang w:val="en-US"/>
        </w:rPr>
        <w:t>Mobile</w:t>
      </w:r>
      <w:r w:rsidRPr="00135E77">
        <w:rPr>
          <w:rFonts w:cstheme="minorHAnsi"/>
          <w:sz w:val="20"/>
          <w:szCs w:val="20"/>
        </w:rPr>
        <w:t xml:space="preserve"> | Устаревший копирайт в конце страницы «© </w:t>
      </w:r>
      <w:proofErr w:type="spellStart"/>
      <w:r w:rsidRPr="00135E77">
        <w:rPr>
          <w:rFonts w:cstheme="minorHAnsi"/>
          <w:sz w:val="20"/>
          <w:szCs w:val="20"/>
        </w:rPr>
        <w:t>Имплант</w:t>
      </w:r>
      <w:proofErr w:type="spellEnd"/>
      <w:r w:rsidRPr="00135E77">
        <w:rPr>
          <w:rFonts w:cstheme="minorHAnsi"/>
          <w:sz w:val="20"/>
          <w:szCs w:val="20"/>
        </w:rPr>
        <w:t>-С 2017».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>Описание ошибок.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bookmarkStart w:id="1" w:name="_Toc515974165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[1]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PC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Карточки работников ведут на несоответствующий блок с информацией</w:t>
            </w:r>
            <w:bookmarkEnd w:id="1"/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135E77">
              <w:rPr>
                <w:rFonts w:cstheme="minorHAnsi"/>
                <w:sz w:val="20"/>
                <w:szCs w:val="20"/>
              </w:rPr>
              <w:t>Medium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Домашняя для одного языка.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 1709. Сборка ОС 16299.371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18.3.1.1232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lastRenderedPageBreak/>
              <w:t>Mozilla Firefox 59.0.3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Google Chrome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66.0.3359.139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Microsoft Edge 41.16299.248.0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512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7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/d/a1XT3Myc3X5268</w:t>
              </w:r>
            </w:hyperlink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008"/>
        <w:gridCol w:w="8347"/>
      </w:tblGrid>
      <w:tr w:rsidR="00135E77" w:rsidRPr="00135E77" w:rsidTr="001E13C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vanish/>
          <w:sz w:val="20"/>
          <w:szCs w:val="20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rPr>
          <w:trHeight w:val="3286"/>
          <w:tblCellSpacing w:w="0" w:type="dxa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Касается карточек таких сотрудников - "Меликова Анжела Георгиевна", "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Касумова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 Карина", "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Скобельцева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 Екатерина Юрьевна", "Ангелина", "Ирина", "Ольга Николаевна"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hyperlink r:id="rId8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</w:hyperlink>
            <w:r w:rsidRPr="00135E77">
              <w:rPr>
                <w:rFonts w:cstheme="minorHAnsi"/>
                <w:sz w:val="20"/>
                <w:szCs w:val="20"/>
              </w:rPr>
              <w:t xml:space="preserve">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2. Прокрутить до блока "Наша команда".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3. Нажать на карточку "Меликова Анжела Георгиевна".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Переход к странице с персоналом, к описанию "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Торонджадзе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 Александр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Гурамович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".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Переход к той части страницы где, находится описание работника, отображенного на карточке.</w:t>
            </w:r>
          </w:p>
        </w:tc>
      </w:tr>
      <w:tr w:rsidR="00135E77" w:rsidRPr="00135E77" w:rsidTr="001E13CC">
        <w:trPr>
          <w:trHeight w:val="277"/>
          <w:tblCellSpacing w:w="0" w:type="dxa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135E77" w:rsidRPr="00135E77" w:rsidTr="001E13CC">
        <w:tblPrEx>
          <w:tblCellSpacing w:w="0" w:type="nil"/>
          <w:shd w:val="clear" w:color="auto" w:fill="FFFFFF"/>
        </w:tblPrEx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[2] PC | На странице “О нас” раздела “О клинике” в шапке выделен пункт “Главная”</w:t>
            </w:r>
          </w:p>
        </w:tc>
      </w:tr>
      <w:tr w:rsidR="00135E77" w:rsidRPr="00135E77" w:rsidTr="001E13CC">
        <w:tblPrEx>
          <w:tblCellSpacing w:w="0" w:type="nil"/>
          <w:shd w:val="clear" w:color="auto" w:fill="FFFFFF"/>
        </w:tblPrEx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blPrEx>
          <w:tblCellSpacing w:w="0" w:type="nil"/>
          <w:shd w:val="clear" w:color="auto" w:fill="FFFFFF"/>
        </w:tblPrEx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135E77">
              <w:rPr>
                <w:rFonts w:cstheme="minorHAnsi"/>
                <w:sz w:val="20"/>
                <w:szCs w:val="20"/>
              </w:rPr>
              <w:t>Medium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Домашняя для одного языка.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 1709. Сборка ОС 16299.371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18.3.1.1232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Mozilla Firefox 59.0.3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Google Chrome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66.0.3359.139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Microsoft Edge 41.16299.248.0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723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noProof/>
                <w:sz w:val="20"/>
                <w:szCs w:val="20"/>
                <w:lang w:val="en-US"/>
              </w:rPr>
            </w:pPr>
            <w:hyperlink r:id="rId9" w:history="1">
              <w:r w:rsidRPr="00135E77">
                <w:rPr>
                  <w:rStyle w:val="a4"/>
                  <w:rFonts w:cstheme="minorHAnsi"/>
                  <w:noProof/>
                  <w:sz w:val="20"/>
                  <w:szCs w:val="20"/>
                  <w:lang w:val="en-US"/>
                </w:rPr>
                <w:t>https://yadi.sk/i/ylX4-ek_3X9yCo</w:t>
              </w:r>
            </w:hyperlink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16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50"/>
        <w:gridCol w:w="8135"/>
      </w:tblGrid>
      <w:tr w:rsidR="00135E77" w:rsidRPr="00135E77" w:rsidTr="001E13CC">
        <w:trPr>
          <w:tblCellSpacing w:w="0" w:type="dxa"/>
          <w:jc w:val="center"/>
        </w:trPr>
        <w:tc>
          <w:tcPr>
            <w:tcW w:w="666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  <w:tr w:rsidR="00135E77" w:rsidRPr="00135E77" w:rsidTr="001E13CC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6"/>
          <w:tblCellSpacing w:w="0" w:type="dxa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Перейти на главную страницу сайта.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http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://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имплант-с.рф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/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index.html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2. В шапке сайта навести курсор на “О клинике”.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3. В выпавшем меню выбрать “О нас”.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На открывшейся странице в шапке выделен пункт “Главная”.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В шапке выделен пункт “О клинике”.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vanish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[3] PC | На странице “Отзывы” девятая и двенадцатая вкладка пустые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135E77">
              <w:rPr>
                <w:rFonts w:cstheme="minorHAnsi"/>
                <w:sz w:val="20"/>
                <w:szCs w:val="20"/>
              </w:rPr>
              <w:t>Medium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(64-битная) Версия: 1709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18.3.1.1232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Mozilla Firefox 59.0.3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Google Chrome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66.0.3359.139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Microsoft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Edge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41.16299.248.0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723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hyperlink r:id="rId10" w:history="1"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https://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i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/NpX0-Vag3X9yS6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hyperlink r:id="rId11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/i/N4yzW2Yd3X9yVU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16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44"/>
        <w:gridCol w:w="8141"/>
      </w:tblGrid>
      <w:tr w:rsidR="00135E77" w:rsidRPr="00135E77" w:rsidTr="001E13CC">
        <w:trPr>
          <w:tblCellSpacing w:w="0" w:type="dxa"/>
          <w:jc w:val="center"/>
        </w:trPr>
        <w:tc>
          <w:tcPr>
            <w:tcW w:w="663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  <w:tr w:rsidR="00135E77" w:rsidRPr="00135E77" w:rsidTr="001E13CC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6"/>
          <w:tblCellSpacing w:w="0" w:type="dxa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В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html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-коде на строках 210 и 229 применены открывающие, а не закрывающие теги, из-за чего появились две пустые вкладки.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Кейс 1: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Перейти на главную страницу сайта. </w:t>
            </w:r>
            <w:hyperlink r:id="rId12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index.html</w:t>
              </w:r>
              <w:proofErr w:type="spellEnd"/>
            </w:hyperlink>
            <w:r w:rsidRPr="00135E77">
              <w:rPr>
                <w:rFonts w:cstheme="minorHAnsi"/>
                <w:sz w:val="20"/>
                <w:szCs w:val="20"/>
              </w:rPr>
              <w:t xml:space="preserve">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2. В шапке выбрать "Отзывы".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3. Нажать на девятую вкладку.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Кейс 2: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Перейти на главную страницу сайта. </w:t>
            </w:r>
            <w:hyperlink r:id="rId13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index.html</w:t>
              </w:r>
              <w:proofErr w:type="spellEnd"/>
            </w:hyperlink>
            <w:r w:rsidRPr="00135E77">
              <w:rPr>
                <w:rFonts w:cstheme="minorHAnsi"/>
                <w:sz w:val="20"/>
                <w:szCs w:val="20"/>
              </w:rPr>
              <w:t xml:space="preserve">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2. В шапке выбрать "Отзывы".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3. Нажать на двенадцатую вкладку.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Отсутствует содержимое вкладок.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Во вкладках присутствует контент.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[4] PC, 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Mobile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При нажатии на пункт меню происходит дублирование выделения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135E77">
              <w:rPr>
                <w:rFonts w:cstheme="minorHAnsi"/>
                <w:sz w:val="20"/>
                <w:szCs w:val="20"/>
              </w:rPr>
              <w:t>Medium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Домашняя для одного языка.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 1709. Сборка ОС 16299.371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18.3.1.1232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Mozilla Firefox 59.0.3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Google Chrome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66.0.3359.139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Microsoft Edge 41.16299.248.0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Android 7.1.2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Yandex.Browser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610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14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/i/MI5jJxVX3X54cm</w:t>
              </w:r>
            </w:hyperlink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16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44"/>
        <w:gridCol w:w="8141"/>
      </w:tblGrid>
      <w:tr w:rsidR="00135E77" w:rsidRPr="00135E77" w:rsidTr="001E13CC">
        <w:trPr>
          <w:tblCellSpacing w:w="0" w:type="dxa"/>
          <w:jc w:val="center"/>
        </w:trPr>
        <w:tc>
          <w:tcPr>
            <w:tcW w:w="663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  <w:tr w:rsidR="00135E77" w:rsidRPr="00135E77" w:rsidTr="001E13CC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6"/>
          <w:tblCellSpacing w:w="0" w:type="dxa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Кейс 1: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http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://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имплант-с.рф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/.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2. Нажать "О клинике".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3. Отвести курсор мыши от меню.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Кейс 2: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2. Нажать "Акции" правой кнопкой мыши и выбрать "Открыть в новом окне\вкладке".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3. Отвести курсор мыши от меню.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Кейс 3 для телефонов: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2. Нажать "О клинике".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3. Еще раз кликнуть "О клинике".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Под пунктом меню остаются три точки.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Три точки исчезают.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[5]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PC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Белая полоса между баннером "Лечение кариеса под ключ" и меню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135E77">
              <w:rPr>
                <w:rFonts w:cstheme="minorHAnsi"/>
                <w:sz w:val="20"/>
                <w:szCs w:val="20"/>
              </w:rPr>
              <w:t>Medium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Домашняя для одного языка.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 1709. Сборка ОС 16299.371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18.3.1.1232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Mozilla Firefox 59.0.3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Google Chrome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66.0.3359.139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Microsoft Edge 41.16299.248.0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610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15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/i/sxh4IzbV3X5AbN</w:t>
              </w:r>
            </w:hyperlink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16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44"/>
        <w:gridCol w:w="8141"/>
      </w:tblGrid>
      <w:tr w:rsidR="00135E77" w:rsidRPr="00135E77" w:rsidTr="001E13CC">
        <w:trPr>
          <w:tblCellSpacing w:w="0" w:type="dxa"/>
          <w:jc w:val="center"/>
        </w:trPr>
        <w:tc>
          <w:tcPr>
            <w:tcW w:w="663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  <w:tr w:rsidR="00135E77" w:rsidRPr="00135E77" w:rsidTr="001E13CC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9"/>
          <w:tblCellSpacing w:w="0" w:type="dxa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hyperlink r:id="rId16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</w:hyperlink>
            <w:r w:rsidRPr="00135E77">
              <w:rPr>
                <w:rFonts w:cstheme="minorHAnsi"/>
                <w:sz w:val="20"/>
                <w:szCs w:val="20"/>
              </w:rPr>
              <w:t xml:space="preserve">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2. Прокрутить карусель баннеров до "Лечение кариеса под ключ".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Между баннером "Лечение кариеса под ключ" и меню сайта белая полоса.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Баннер занимает все отведенное ему место.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[6]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PC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Переход между вкладками возможен только после окончания анимации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lastRenderedPageBreak/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135E77">
              <w:rPr>
                <w:rFonts w:cstheme="minorHAnsi"/>
                <w:sz w:val="20"/>
                <w:szCs w:val="20"/>
              </w:rPr>
              <w:t>Medium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Домашняя для одного языка.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 1709. Сборка ОС 16299.371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18.3.1.1232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Mozilla Firefox 59.0.3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Google Chrome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66.0.3359.139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Microsoft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Edge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41.16299.248.0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Разрешение дисплея: 1366х768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624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17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/i/9mwqN8dz3X5DbN</w:t>
              </w:r>
            </w:hyperlink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16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44"/>
        <w:gridCol w:w="8141"/>
      </w:tblGrid>
      <w:tr w:rsidR="00135E77" w:rsidRPr="00135E77" w:rsidTr="001E13CC">
        <w:trPr>
          <w:tblCellSpacing w:w="0" w:type="dxa"/>
          <w:jc w:val="center"/>
        </w:trPr>
        <w:tc>
          <w:tcPr>
            <w:tcW w:w="663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  <w:tr w:rsidR="00135E77" w:rsidRPr="00135E77" w:rsidTr="001E13CC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6"/>
          <w:tblCellSpacing w:w="0" w:type="dxa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Перейти на главную страницу сайта.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http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://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имплант-с.рф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/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index.html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2. В шапке выбрать пункт отзывы.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3. В слайдере выбрать другой пункт.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4. Выбрать другой слайд, пока не закончилась анимация перехода на предыдущий.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Перехода не выбранный пункт не происходит.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Отображается последний выбранный слайд.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[7] 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Mobile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Обрезается индикатор выбранной страницы под пунктом "Главная" при открытом подменю "О клинике"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135E77">
              <w:rPr>
                <w:rFonts w:cstheme="minorHAnsi"/>
                <w:sz w:val="20"/>
                <w:szCs w:val="20"/>
              </w:rPr>
              <w:t>Medium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Sony XPERIA Z (C6603) 1920 x 1080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Android 5.1.1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Chrome 66.0.3359.158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582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18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/i/aDP2u_6H3XA4rm</w:t>
              </w:r>
            </w:hyperlink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16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44"/>
        <w:gridCol w:w="8141"/>
      </w:tblGrid>
      <w:tr w:rsidR="00135E77" w:rsidRPr="00135E77" w:rsidTr="001E13CC">
        <w:trPr>
          <w:tblCellSpacing w:w="0" w:type="dxa"/>
          <w:jc w:val="center"/>
        </w:trPr>
        <w:tc>
          <w:tcPr>
            <w:tcW w:w="663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  <w:tr w:rsidR="00135E77" w:rsidRPr="00135E77" w:rsidTr="001E13CC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6"/>
          <w:tblCellSpacing w:w="0" w:type="dxa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lastRenderedPageBreak/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hyperlink r:id="rId19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</w:hyperlink>
            <w:r w:rsidRPr="00135E77">
              <w:rPr>
                <w:rFonts w:cstheme="minorHAnsi"/>
                <w:sz w:val="20"/>
                <w:szCs w:val="20"/>
              </w:rPr>
              <w:t xml:space="preserve">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2. Открыть меню-сэндвич.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3. В выпавшем меню нажать на "О клинике".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Выделение текущей страницы под пунктом "Главная" обрезается.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Выделение остается прежним.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[8]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PC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,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Mobile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Не прокручивается страница после множественного нажатия на кнопку "Вверх"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Low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Домашняя для одного языка.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 1709. Сборка ОС 16299.371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18.3.1.1232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Mozilla Firefox 59.0.3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Google Chrome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66.0.3359.139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Microsoft Edge 41.16299.248.0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Android 7.1.2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Yandex.Browser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598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20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/d/CxYSVNmn3X8rQx</w:t>
              </w:r>
            </w:hyperlink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16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44"/>
        <w:gridCol w:w="8141"/>
      </w:tblGrid>
      <w:tr w:rsidR="00135E77" w:rsidRPr="00135E77" w:rsidTr="001E13CC">
        <w:trPr>
          <w:tblCellSpacing w:w="0" w:type="dxa"/>
          <w:jc w:val="center"/>
        </w:trPr>
        <w:tc>
          <w:tcPr>
            <w:tcW w:w="663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  <w:tr w:rsidR="00135E77" w:rsidRPr="00135E77" w:rsidTr="001E13CC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6"/>
          <w:tblCellSpacing w:w="0" w:type="dxa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Не прокручивается страница после множественного нажатия на кнопку "Вверх" в течение 1-2 секунд.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hyperlink r:id="rId21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</w:hyperlink>
            <w:r w:rsidRPr="00135E77">
              <w:rPr>
                <w:rFonts w:cstheme="minorHAnsi"/>
                <w:sz w:val="20"/>
                <w:szCs w:val="20"/>
              </w:rPr>
              <w:t xml:space="preserve">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2. Прокрутить до появления кнопки "Вверх".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3. Нажать на эту кнопку максимальное количество раз до ее исчезновения.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4. После возвращения к началу страницы попытаться прокрутить страницу.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Страница не прокручивается в течение 1-2 секунд.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Страница прокручивается беспрепятственно.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[9]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PC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,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Mobile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Искривление изображений на сайте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135E77">
              <w:rPr>
                <w:rFonts w:cstheme="minorHAnsi"/>
                <w:sz w:val="20"/>
                <w:szCs w:val="20"/>
              </w:rPr>
              <w:t>Medium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lastRenderedPageBreak/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Домашняя для одного языка.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 1709. Сборка ОС 16299.371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18.3.1.1232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Mozilla Firefox 59.0.3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Google Chrome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66.0.3359.139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Microsoft Edge 41.16299.248.0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Android 7.1.2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Yandex.Browser</w:t>
            </w:r>
            <w:proofErr w:type="spellEnd"/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Iphone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SE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Safari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11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680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ПК - </w:t>
            </w:r>
            <w:hyperlink r:id="rId22" w:history="1"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https</w:t>
              </w:r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yadi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.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i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GewHVXUi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3</w:t>
              </w:r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X</w:t>
              </w:r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8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xit</w:t>
              </w:r>
              <w:proofErr w:type="spellEnd"/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 xml:space="preserve">iOS - </w:t>
            </w:r>
            <w:hyperlink r:id="rId23" w:history="1"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https://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i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/SZUZEM1B3X8xyx</w:t>
              </w:r>
            </w:hyperlink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16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44"/>
        <w:gridCol w:w="8141"/>
      </w:tblGrid>
      <w:tr w:rsidR="00135E77" w:rsidRPr="00135E77" w:rsidTr="001E13CC">
        <w:trPr>
          <w:tblCellSpacing w:w="0" w:type="dxa"/>
          <w:jc w:val="center"/>
        </w:trPr>
        <w:tc>
          <w:tcPr>
            <w:tcW w:w="663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  <w:tr w:rsidR="00135E77" w:rsidRPr="00135E77" w:rsidTr="001E13CC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6"/>
          <w:tblCellSpacing w:w="0" w:type="dxa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Происходит в карусели баннеров и в галереях.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Кейс 1: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1) Зайти на главную страницу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http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://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имплант-с.рф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/.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2)Прокрутить карусель баннеров.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Кейс 2: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1) Зайти на главную страницу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http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://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имплант-с.рф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/.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2) Пройти на страницу через меню "О клинике" - "Галерея".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3) Нажать на любое изображение.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Искривление изображения в баннерах и галерее.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Изображения отображаются без искривлений.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[10]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PC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Текст в некоторых вкладках в "Отзывах" начинается со знака "&lt;"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Low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Домашняя для одного языка.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 1709. Сборка ОС 16299.371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18.3.1.1232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Mozilla Firefox 59.0.3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Google Chrome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66.0.3359.139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Microsoft Edge 41.16299.248.0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1155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24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/i/nserL-rX3X9xmM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25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/i/l1m6OoD_3X9xss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26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/i/B17N2oLv3X9xvU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27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/i/xK_LvZ4B3X9xxe</w:t>
              </w:r>
            </w:hyperlink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16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44"/>
        <w:gridCol w:w="8141"/>
      </w:tblGrid>
      <w:tr w:rsidR="00135E77" w:rsidRPr="00135E77" w:rsidTr="001E13CC">
        <w:trPr>
          <w:tblCellSpacing w:w="0" w:type="dxa"/>
          <w:jc w:val="center"/>
        </w:trPr>
        <w:tc>
          <w:tcPr>
            <w:tcW w:w="663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lastRenderedPageBreak/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  <w:tr w:rsidR="00135E77" w:rsidRPr="00135E77" w:rsidTr="001E13CC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6"/>
          <w:tblCellSpacing w:w="0" w:type="dxa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Перейти на главную страницу сайта. </w:t>
            </w:r>
            <w:hyperlink r:id="rId28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index.html</w:t>
              </w:r>
              <w:proofErr w:type="spellEnd"/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2. В шапке выбрать "Отзывы".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3. Нажать на восьмую вкладку.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4. Повторить третий шаг для одиннадцатой, тринадцатой и четырнадцатой вкладок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Текст на перечисленных вкладках начинается с символа "&lt;".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Текст без лишних символов.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[11] 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Mobile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Счетчик проведенных операций на главной странице увеличивается только когда прокручивается страница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High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Sony XPERIA Z (C6603) 1920 x 1080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Android 5.1.1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Chrome 66.0.3359.158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722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 </w:t>
            </w:r>
            <w:hyperlink r:id="rId29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/i/xPgFVJhC3X9NNg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noProof/>
                <w:sz w:val="20"/>
                <w:szCs w:val="20"/>
                <w:lang w:val="en-US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16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44"/>
        <w:gridCol w:w="8141"/>
      </w:tblGrid>
      <w:tr w:rsidR="00135E77" w:rsidRPr="00135E77" w:rsidTr="001E13CC">
        <w:trPr>
          <w:tblCellSpacing w:w="0" w:type="dxa"/>
          <w:jc w:val="center"/>
        </w:trPr>
        <w:tc>
          <w:tcPr>
            <w:tcW w:w="663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  <w:tr w:rsidR="00135E77" w:rsidRPr="00135E77" w:rsidTr="001E13CC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6"/>
          <w:tblCellSpacing w:w="0" w:type="dxa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hyperlink r:id="rId30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</w:hyperlink>
            <w:r w:rsidRPr="00135E77">
              <w:rPr>
                <w:rFonts w:cstheme="minorHAnsi"/>
                <w:sz w:val="20"/>
                <w:szCs w:val="20"/>
              </w:rPr>
              <w:t xml:space="preserve">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2. Пролистать вниз до счетчика пациентов.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Счетчик увеличивается только пока пролистывается страница.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 xml:space="preserve">Анимация счетчика не привязана к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скроллу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 страницы.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[12]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PC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,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Mobile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Не работает сохранение изображения из галереи на странице персонала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High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Домашняя для одного языка.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Версия 1709. Сборка ОС 16299.371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18.3.1.1232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Mozilla Firefox 59.0.3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Google Chrome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66.0.3359.139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Microsoft Edge 41.16299.248.0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Android 7.1.2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Yandex.Browser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1183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hyperlink r:id="rId31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/d/5ugZDCHZ3X9QSc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16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44"/>
        <w:gridCol w:w="8141"/>
      </w:tblGrid>
      <w:tr w:rsidR="00135E77" w:rsidRPr="00135E77" w:rsidTr="001E13CC">
        <w:trPr>
          <w:tblCellSpacing w:w="0" w:type="dxa"/>
          <w:jc w:val="center"/>
        </w:trPr>
        <w:tc>
          <w:tcPr>
            <w:tcW w:w="663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  <w:tr w:rsidR="00135E77" w:rsidRPr="00135E77" w:rsidTr="001E13CC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6"/>
          <w:tblCellSpacing w:w="0" w:type="dxa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http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://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имплант-с.рф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/.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2. Перейти "О клинике" - "Персонал".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3. Прокрутить страницу до сертификатов.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4. Нажать на любой из сертификатов.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5. В правом верхнем углу нажать кнопку "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Share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".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6. Кликнуть "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Download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image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".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Отсутствие загрузки изображения.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Скачивание изображения</w:t>
            </w:r>
            <w:r w:rsidRPr="00135E77"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[13]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PC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,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Mobile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Текст кнопок и всплывающие подсказки в меню галереи на английском языке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 xml:space="preserve">Low 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Домашняя для одного языка.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 1709. Сборка ОС 16299.371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18.3.1.1232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Mozilla Firefox 59.0.3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Google Chrome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66.0.3359.139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Microsoft Edge 41.16299.248.0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Android 7.1.2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Yandex.Browser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1183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32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/i/wXK_4hEj3X9RF5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008"/>
        <w:gridCol w:w="8347"/>
      </w:tblGrid>
      <w:tr w:rsidR="00135E77" w:rsidRPr="00135E77" w:rsidTr="001E13C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vanish/>
          <w:sz w:val="20"/>
          <w:szCs w:val="20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135E77" w:rsidRPr="00135E77" w:rsidTr="001E13CC">
        <w:trPr>
          <w:trHeight w:val="3286"/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lastRenderedPageBreak/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http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://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имплант-с.рф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/ 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2. Перейти "О клинике" - "Персонал".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3. Прокрутить страницу до сертификатов.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4. Нажать на любой из сертификатов.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5. Навести курсор мыши на иконки меню галереи.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Текст кнопок и всплывающие подсказки на английском языке.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Текст кнопок и всплывающие подсказки на русском языке.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[14]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PC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Не подгружаются шрифт "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slick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" и картинка "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ajax-loader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"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135E77">
              <w:rPr>
                <w:rFonts w:cstheme="minorHAnsi"/>
                <w:sz w:val="20"/>
                <w:szCs w:val="20"/>
              </w:rPr>
              <w:t>Lowest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Домашняя для одного языка.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 1709. Сборка ОС 16299.371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18.3.1.1232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Google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Chrome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66.0.3359.139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Opera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53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1183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hyperlink r:id="rId33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/i/wKnyL8293X9U5y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008"/>
        <w:gridCol w:w="8347"/>
      </w:tblGrid>
      <w:tr w:rsidR="00135E77" w:rsidRPr="00135E77" w:rsidTr="001E13C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vanish/>
          <w:sz w:val="20"/>
          <w:szCs w:val="20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rPr>
          <w:trHeight w:val="3286"/>
          <w:tblCellSpacing w:w="0" w:type="dxa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Воспроизводится только на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Chrome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,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Opera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hyperlink r:id="rId34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</w:hyperlink>
            <w:r w:rsidRPr="00135E77">
              <w:rPr>
                <w:rFonts w:cstheme="minorHAnsi"/>
                <w:sz w:val="20"/>
                <w:szCs w:val="20"/>
              </w:rPr>
              <w:t xml:space="preserve">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2) Нажать F12.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3) Перейти на вкладку "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Console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".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 xml:space="preserve">В консоли разработчика ошибки 404 при загрузке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ajax-loader.gif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,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slick.woff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,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slick.ttf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Все успешно загружаются, в консоли нет ошибок.</w:t>
            </w:r>
          </w:p>
        </w:tc>
      </w:tr>
      <w:tr w:rsidR="00135E77" w:rsidRPr="00135E77" w:rsidTr="001E13CC">
        <w:tblPrEx>
          <w:tblCellSpacing w:w="0" w:type="nil"/>
          <w:shd w:val="clear" w:color="auto" w:fill="FFFFFF"/>
        </w:tblPrEx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[15]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PC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Ссылки в категории "Наши услуги" в подвале сайта ведут на несоответствующий блок с информацией</w:t>
            </w:r>
          </w:p>
        </w:tc>
      </w:tr>
      <w:tr w:rsidR="00135E77" w:rsidRPr="00135E77" w:rsidTr="001E13CC">
        <w:tblPrEx>
          <w:tblCellSpacing w:w="0" w:type="nil"/>
          <w:shd w:val="clear" w:color="auto" w:fill="FFFFFF"/>
        </w:tblPrEx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blPrEx>
          <w:tblCellSpacing w:w="0" w:type="nil"/>
          <w:shd w:val="clear" w:color="auto" w:fill="FFFFFF"/>
        </w:tblPrEx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135E77">
              <w:rPr>
                <w:rFonts w:cstheme="minorHAnsi"/>
                <w:sz w:val="20"/>
                <w:szCs w:val="20"/>
              </w:rPr>
              <w:t>Medium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Домашняя для одного языка.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 1709. Сборка ОС 16299.371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18.3.1.1232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Opera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53.0.2907.37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Разрешение дисплея 1360 х 768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1183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008"/>
        <w:gridCol w:w="8347"/>
      </w:tblGrid>
      <w:tr w:rsidR="00135E77" w:rsidRPr="00135E77" w:rsidTr="001E13C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vanish/>
          <w:sz w:val="20"/>
          <w:szCs w:val="20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135E77" w:rsidRPr="00135E77" w:rsidTr="001E13CC">
        <w:trPr>
          <w:trHeight w:val="3286"/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hyperlink r:id="rId35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</w:hyperlink>
            <w:r w:rsidRPr="00135E77">
              <w:rPr>
                <w:rFonts w:cstheme="minorHAnsi"/>
                <w:sz w:val="20"/>
                <w:szCs w:val="20"/>
              </w:rPr>
              <w:t xml:space="preserve">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2.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Проскроллить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 страницу до подвала сайта.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3.В категории "Наши услуги" нажать на любой из подпунктов.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Переход к странице со списком всех услуг, к началу страницы.</w:t>
            </w:r>
            <w:r w:rsidRPr="00135E77">
              <w:rPr>
                <w:rFonts w:cstheme="minorHAnsi"/>
                <w:sz w:val="20"/>
                <w:szCs w:val="20"/>
              </w:rPr>
              <w:br/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Переход к описанию выбранной услуги на странице со списком всех услуг.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[16] 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PC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Грамматическая ошибка в блоке со статистикой на главной странице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Low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Домашняя для одного языка.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 1709. Сборка ОС 16299.371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18.3.1.1232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Mozilla Firefox 59.0.3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Google Chrome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66.0.3359.139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Microsoft Edge 41.16299.248.0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1183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noProof/>
                <w:sz w:val="20"/>
                <w:szCs w:val="20"/>
                <w:lang w:val="en-US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008"/>
        <w:gridCol w:w="8347"/>
      </w:tblGrid>
      <w:tr w:rsidR="00135E77" w:rsidRPr="00135E77" w:rsidTr="001E13C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vanish/>
          <w:sz w:val="20"/>
          <w:szCs w:val="20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135E77" w:rsidRPr="00135E77" w:rsidTr="001E13CC">
        <w:trPr>
          <w:trHeight w:val="3286"/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lastRenderedPageBreak/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hyperlink r:id="rId36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</w:hyperlink>
            <w:r w:rsidRPr="00135E77">
              <w:rPr>
                <w:rFonts w:cstheme="minorHAnsi"/>
                <w:sz w:val="20"/>
                <w:szCs w:val="20"/>
              </w:rPr>
              <w:t xml:space="preserve">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2.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Проскроллить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 страницу до блока со статистикой о пациентах и операциях.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3. Проверить блок на грамматические ошибки.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Надпись "450 довольных пациента" вместо "450 довольных пациентов".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 xml:space="preserve">Нет грамматических ошибок. 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[17] PC, 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Mobile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Не работает переход по ссылкам в ряде категорий на главной странице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135E77">
              <w:rPr>
                <w:rFonts w:cstheme="minorHAnsi"/>
                <w:sz w:val="20"/>
                <w:szCs w:val="20"/>
              </w:rPr>
              <w:t>Medium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Домашняя для одного языка.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 1709. Сборка ОС 16299.371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18.3.1.1232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Mozilla Firefox 59.0.3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Google Chrome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66.0.3359.139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Microsoft Edge 41.16299.248.0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Android.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Версия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8.0.0.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Сборка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ОС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34.4.A.2.70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Chrome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66.0.3359.158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1183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hyperlink r:id="rId37" w:history="1"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https://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i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  <w:lang w:val="en-US"/>
                </w:rPr>
                <w:t>/WtBaInnb3XA8tP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noProof/>
                <w:sz w:val="20"/>
                <w:szCs w:val="20"/>
                <w:lang w:val="en-US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008"/>
        <w:gridCol w:w="8347"/>
      </w:tblGrid>
      <w:tr w:rsidR="00135E77" w:rsidRPr="00135E77" w:rsidTr="001E13C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vanish/>
          <w:sz w:val="20"/>
          <w:szCs w:val="20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135E77" w:rsidRPr="00135E77" w:rsidTr="001E13CC">
        <w:trPr>
          <w:trHeight w:val="3286"/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hyperlink r:id="rId38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</w:hyperlink>
            <w:r w:rsidRPr="00135E77">
              <w:rPr>
                <w:rFonts w:cstheme="minorHAnsi"/>
                <w:sz w:val="20"/>
                <w:szCs w:val="20"/>
              </w:rPr>
              <w:t xml:space="preserve">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2.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Проскроллить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 страницу до блока "Услуги".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3.Нажать на название из перечня: "Терапия", "Ортодонтия", "Хирургия", "Ортопедия".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4.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Проскроллить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 страницу до блока "Почему выбрали нас?".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5.Нажать кнопку с изображением здания.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Якорь на шапке страницы.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Переход к указанному разделу.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[18] 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Mobile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При альбомной ориентации невозможно пролистать до "Контакты" в меню-сэндвиче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High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lastRenderedPageBreak/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Sony XPERIA Z (C6603) 1920 x 1080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Android 5.1.1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Chrome 66.0.3359.158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1183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39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/i/gZzFX4Vk3X9cXa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008"/>
        <w:gridCol w:w="8347"/>
      </w:tblGrid>
      <w:tr w:rsidR="00135E77" w:rsidRPr="00135E77" w:rsidTr="001E13C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vanish/>
          <w:sz w:val="20"/>
          <w:szCs w:val="20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135E77" w:rsidRPr="00135E77" w:rsidTr="001E13CC">
        <w:trPr>
          <w:trHeight w:val="3286"/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hyperlink r:id="rId40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</w:hyperlink>
            <w:r w:rsidRPr="00135E77">
              <w:rPr>
                <w:rFonts w:cstheme="minorHAnsi"/>
                <w:sz w:val="20"/>
                <w:szCs w:val="20"/>
              </w:rPr>
              <w:t xml:space="preserve">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2. Перевернуть устройство, чтобы перевести в альбомную ориентацию.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3. Открыть меню-сэндвич.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4. Пролистнуть меню вниз.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Невозможно пролистать до пункта "Контакты".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Можно пролистать до любого пункта меню.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[19] 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Mobile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Пропадает текст с описанием сотрудника при 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свайпе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с удержанием пальца на карточке..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135E77">
              <w:rPr>
                <w:rFonts w:cstheme="minorHAnsi"/>
                <w:sz w:val="20"/>
                <w:szCs w:val="20"/>
              </w:rPr>
              <w:t>Medium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Samsung Galaxy NOTE 3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Android 5.0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Chrome 66.0.3359.158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Iphone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SE , Safari 11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1183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41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/d/Uq2pXie_3X9f5Y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008"/>
        <w:gridCol w:w="8347"/>
      </w:tblGrid>
      <w:tr w:rsidR="00135E77" w:rsidRPr="00135E77" w:rsidTr="001E13C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vanish/>
          <w:sz w:val="20"/>
          <w:szCs w:val="20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135E77" w:rsidRPr="00135E77" w:rsidTr="001E13CC">
        <w:trPr>
          <w:trHeight w:val="3286"/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lastRenderedPageBreak/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hyperlink r:id="rId42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</w:hyperlink>
            <w:r w:rsidRPr="00135E77">
              <w:rPr>
                <w:rFonts w:cstheme="minorHAnsi"/>
                <w:sz w:val="20"/>
                <w:szCs w:val="20"/>
              </w:rPr>
              <w:t xml:space="preserve">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2. Пролистать вниз до блока "Наша команда".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3. Удерживая палец на описании сотрудника , сделать такой длительности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свайп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 влево, чтобы не произошел переход на карточку другого сотрудника.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4. Отпустить палец.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Пропадает текст с описанием сотрудника.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Текст отображается.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[20] PC | Изменение внешнего вида кнопки в категории "Почему выбрали нас?" без наведения на нее курсора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Low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Pro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1803. Сборка ОС 17133.1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18.4.1.426 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beta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Opera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53.0.2907.37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Разрешение дисплея 1360 х 768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1183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43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/i/yNhQH3L-3XA8ZE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008"/>
        <w:gridCol w:w="8347"/>
      </w:tblGrid>
      <w:tr w:rsidR="00135E77" w:rsidRPr="00135E77" w:rsidTr="001E13C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vanish/>
          <w:sz w:val="20"/>
          <w:szCs w:val="20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135E77" w:rsidRPr="00135E77" w:rsidTr="001E13CC">
        <w:trPr>
          <w:trHeight w:val="3286"/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hyperlink r:id="rId44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</w:hyperlink>
            <w:r w:rsidRPr="00135E77">
              <w:rPr>
                <w:rFonts w:cstheme="minorHAnsi"/>
                <w:sz w:val="20"/>
                <w:szCs w:val="20"/>
              </w:rPr>
              <w:t xml:space="preserve">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2.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Проскроллить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 страницу до блока "Почему выбрали нас?".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3.Провести курсором мыши рядом с кнопкой с изображением здания, не наводя курсор на саму кнопку.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При проведении курсором под кнопкой и между кнопкой и текстом справа от нее внешний вид кнопки изменяется, как при наведении курсора непосредственно на нее. Если при изменении внешнего вида кнопки сделать клик мышью, нет никакой реакции.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Внешний вид кнопки не изменяется.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[21] 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Mobile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Кавычки наезжают на текст цитат сотрудников на странице персонала.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135E77">
              <w:rPr>
                <w:rFonts w:cstheme="minorHAnsi"/>
                <w:sz w:val="20"/>
                <w:szCs w:val="20"/>
              </w:rPr>
              <w:t>Medium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lastRenderedPageBreak/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Samsung Galaxy NOTE 3 , 1920x1080, 5.7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дюйма</w:t>
            </w: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Android 5.0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Chrome 66.0.3359.158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Iphone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SE , Safari 11, 4 </w:t>
            </w: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дюйма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1183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45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/i/b7pJ9aXW3X9npg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46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/i/7glhEITH3X9nts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008"/>
        <w:gridCol w:w="8347"/>
      </w:tblGrid>
      <w:tr w:rsidR="00135E77" w:rsidRPr="00135E77" w:rsidTr="001E13C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vanish/>
          <w:sz w:val="20"/>
          <w:szCs w:val="20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135E77" w:rsidRPr="00135E77" w:rsidTr="001E13CC">
        <w:trPr>
          <w:trHeight w:val="3286"/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hyperlink r:id="rId47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</w:hyperlink>
            <w:r w:rsidRPr="00135E77">
              <w:rPr>
                <w:rFonts w:cstheme="minorHAnsi"/>
                <w:sz w:val="20"/>
                <w:szCs w:val="20"/>
              </w:rPr>
              <w:t xml:space="preserve">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2. Перейти "О клинике" - "Персонал".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3) Просмотреть все цитаты.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Изображение двойных кавычек наезжает на текст.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Изображение двойных кавычек не наезжает на текст.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[22] 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Mobile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| Логотип и название компании вертикально центрируются по нижней части 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header'а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сайта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135E77">
              <w:rPr>
                <w:rFonts w:cstheme="minorHAnsi"/>
                <w:sz w:val="20"/>
                <w:szCs w:val="20"/>
              </w:rPr>
              <w:t>Lowest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Samsung Galaxy NOTE 3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Android 5.0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Chrome 66.0.3359.158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Iphone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SE , Safari 11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1183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48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/i/8Px1g_y33X9pBB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008"/>
        <w:gridCol w:w="8347"/>
      </w:tblGrid>
      <w:tr w:rsidR="00135E77" w:rsidRPr="00135E77" w:rsidTr="001E13C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vanish/>
          <w:sz w:val="20"/>
          <w:szCs w:val="20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135E77" w:rsidRPr="00135E77" w:rsidTr="001E13CC">
        <w:trPr>
          <w:trHeight w:val="3286"/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lastRenderedPageBreak/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hyperlink r:id="rId49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</w:hyperlink>
            <w:r w:rsidRPr="00135E77">
              <w:rPr>
                <w:rFonts w:cstheme="minorHAnsi"/>
                <w:sz w:val="20"/>
                <w:szCs w:val="20"/>
              </w:rPr>
              <w:t xml:space="preserve">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 xml:space="preserve">Логотип и название компании центрируются по нижней части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header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 xml:space="preserve">Логотип и название компании расположены по центру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header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>, на одной линии с кнопкой меню.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2"/>
        <w:gridCol w:w="7647"/>
      </w:tblGrid>
      <w:tr w:rsidR="00135E77" w:rsidRPr="00135E77" w:rsidTr="001E13C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3"/>
              <w:spacing w:before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[23] PC | Переход на любую страницу сайта при открытом 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DevTools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ломает кодировку ряда элементов в шапке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Компоненты: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  <w:lang w:val="en-US"/>
              </w:rPr>
              <w:t>Web</w:t>
            </w:r>
          </w:p>
        </w:tc>
      </w:tr>
      <w:tr w:rsidR="00135E77" w:rsidRPr="00135E77" w:rsidTr="001E13CC">
        <w:tc>
          <w:tcPr>
            <w:tcW w:w="90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Приоритет:</w:t>
            </w:r>
          </w:p>
        </w:tc>
        <w:tc>
          <w:tcPr>
            <w:tcW w:w="409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135E77">
              <w:rPr>
                <w:rFonts w:cstheme="minorHAnsi"/>
                <w:sz w:val="20"/>
                <w:szCs w:val="20"/>
              </w:rPr>
              <w:t>Low</w:t>
            </w:r>
            <w:proofErr w:type="spellEnd"/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Тип:</w:t>
            </w:r>
          </w:p>
        </w:tc>
        <w:tc>
          <w:tcPr>
            <w:tcW w:w="373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Ошибка</w:t>
            </w:r>
          </w:p>
        </w:tc>
      </w:tr>
      <w:tr w:rsidR="00135E77" w:rsidRPr="00135E77" w:rsidTr="001E13CC">
        <w:tc>
          <w:tcPr>
            <w:tcW w:w="126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Окружение: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Windows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10 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Pro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Версия 1803. Сборка ОС 17133.1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Яндекс.Браузер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18.4.1.426 </w:t>
            </w: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beta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Opera</w:t>
            </w:r>
            <w:proofErr w:type="spellEnd"/>
            <w:r w:rsidRPr="00135E77">
              <w:rPr>
                <w:rFonts w:asciiTheme="minorHAnsi" w:hAnsiTheme="minorHAnsi" w:cstheme="minorHAnsi"/>
                <w:sz w:val="20"/>
                <w:szCs w:val="20"/>
              </w:rPr>
              <w:t xml:space="preserve"> 53.0.2907.37 </w:t>
            </w:r>
          </w:p>
          <w:p w:rsidR="00135E77" w:rsidRPr="00135E77" w:rsidRDefault="00135E77" w:rsidP="00135E77">
            <w:pPr>
              <w:pStyle w:val="a3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135E77">
              <w:rPr>
                <w:rFonts w:asciiTheme="minorHAnsi" w:hAnsiTheme="minorHAnsi" w:cstheme="minorHAnsi"/>
                <w:sz w:val="20"/>
                <w:szCs w:val="20"/>
              </w:rPr>
              <w:t>Разрешение дисплея 1360 х 768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9"/>
        <w:gridCol w:w="7400"/>
      </w:tblGrid>
      <w:tr w:rsidR="00135E77" w:rsidRPr="00135E77" w:rsidTr="001E13CC">
        <w:trPr>
          <w:trHeight w:val="1183"/>
        </w:trPr>
        <w:tc>
          <w:tcPr>
            <w:tcW w:w="103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Вложенные файлы: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hyperlink r:id="rId50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https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yadi.sk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/i/Y-OpMb7O3XA8Fg</w:t>
              </w:r>
            </w:hyperlink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008"/>
        <w:gridCol w:w="8347"/>
      </w:tblGrid>
      <w:tr w:rsidR="00135E77" w:rsidRPr="00135E77" w:rsidTr="001E13C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  <w:r w:rsidRPr="00135E77">
              <w:rPr>
                <w:rFonts w:cstheme="minorHAnsi"/>
                <w:b/>
                <w:bCs/>
                <w:color w:val="FFFFFF"/>
                <w:sz w:val="20"/>
                <w:szCs w:val="20"/>
              </w:rPr>
              <w:t>Описание</w:t>
            </w:r>
            <w:r w:rsidRPr="00135E77">
              <w:rPr>
                <w:rFonts w:cstheme="minorHAnsi"/>
                <w:sz w:val="20"/>
                <w:szCs w:val="20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 </w:t>
            </w: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vanish/>
          <w:sz w:val="20"/>
          <w:szCs w:val="20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135E77" w:rsidRPr="00135E77" w:rsidTr="001E13CC">
        <w:trPr>
          <w:trHeight w:val="3286"/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sz w:val="20"/>
                <w:szCs w:val="20"/>
              </w:rPr>
              <w:t>Шаги</w:t>
            </w:r>
            <w:r w:rsidRPr="00135E77">
              <w:rPr>
                <w:rFonts w:cstheme="minorHAnsi"/>
                <w:sz w:val="20"/>
                <w:szCs w:val="20"/>
              </w:rPr>
              <w:t>: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1. Зайти на главную страницу </w:t>
            </w:r>
            <w:hyperlink r:id="rId51" w:history="1"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http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://</w:t>
              </w:r>
              <w:proofErr w:type="spellStart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имплант-с.рф</w:t>
              </w:r>
              <w:proofErr w:type="spellEnd"/>
              <w:r w:rsidRPr="00135E77">
                <w:rPr>
                  <w:rStyle w:val="a4"/>
                  <w:rFonts w:cstheme="minorHAnsi"/>
                  <w:sz w:val="20"/>
                  <w:szCs w:val="20"/>
                </w:rPr>
                <w:t>/</w:t>
              </w:r>
            </w:hyperlink>
            <w:r w:rsidRPr="00135E77">
              <w:rPr>
                <w:rFonts w:cstheme="minorHAnsi"/>
                <w:sz w:val="20"/>
                <w:szCs w:val="20"/>
              </w:rPr>
              <w:t xml:space="preserve">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2. Нажать правой кнопкой мыши на любую часть страницы и выбрать пункт "Исследовать элемент"/"Просмотреть код элемента".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 xml:space="preserve">3.Перейти по любой ссылке в шапке сайта при открытом </w:t>
            </w:r>
            <w:proofErr w:type="spellStart"/>
            <w:r w:rsidRPr="00135E77">
              <w:rPr>
                <w:rFonts w:cstheme="minorHAnsi"/>
                <w:sz w:val="20"/>
                <w:szCs w:val="20"/>
              </w:rPr>
              <w:t>DevTools</w:t>
            </w:r>
            <w:proofErr w:type="spellEnd"/>
            <w:r w:rsidRPr="00135E77">
              <w:rPr>
                <w:rFonts w:cstheme="minorHAnsi"/>
                <w:sz w:val="20"/>
                <w:szCs w:val="20"/>
              </w:rPr>
              <w:t xml:space="preserve">. 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sz w:val="20"/>
                <w:szCs w:val="20"/>
              </w:rPr>
              <w:t>4.Проверить отображение элементов в шапке сайта.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Фактический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Ломается кодировка у троеточия под названиями категорий в шапке сайта.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135E77">
              <w:rPr>
                <w:rFonts w:cstheme="minorHAnsi"/>
                <w:b/>
                <w:bCs/>
                <w:sz w:val="20"/>
                <w:szCs w:val="20"/>
              </w:rPr>
              <w:t>Ожидаемый результат:</w:t>
            </w:r>
            <w:r w:rsidRPr="00135E77">
              <w:rPr>
                <w:rFonts w:cstheme="minorHAnsi"/>
                <w:sz w:val="20"/>
                <w:szCs w:val="20"/>
              </w:rPr>
              <w:br/>
              <w:t>Элементы отображаются корректно.</w:t>
            </w:r>
          </w:p>
          <w:p w:rsidR="00135E77" w:rsidRPr="00135E77" w:rsidRDefault="00135E77" w:rsidP="00135E77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br w:type="page"/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lastRenderedPageBreak/>
        <w:t>3. ИНСТРУКЦИЯ ДЛЯ ДОСТУПА НА САЙТ:</w:t>
      </w:r>
    </w:p>
    <w:p w:rsidR="00135E77" w:rsidRPr="00135E77" w:rsidRDefault="00135E77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ED44C6" w:rsidRPr="00135E77" w:rsidRDefault="00ED44C6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>Для редактирования сайта необходимо скачать 2 программы:</w:t>
      </w:r>
      <w:r w:rsidRPr="00135E77">
        <w:rPr>
          <w:rFonts w:cstheme="minorHAnsi"/>
          <w:sz w:val="20"/>
          <w:szCs w:val="20"/>
        </w:rPr>
        <w:br/>
        <w:t xml:space="preserve">- </w:t>
      </w:r>
      <w:r w:rsidRPr="00135E77">
        <w:rPr>
          <w:rFonts w:cstheme="minorHAnsi"/>
          <w:sz w:val="20"/>
          <w:szCs w:val="20"/>
          <w:lang w:val="en-US"/>
        </w:rPr>
        <w:t>FileZilla</w:t>
      </w:r>
      <w:r w:rsidRPr="00135E77">
        <w:rPr>
          <w:rFonts w:cstheme="minorHAnsi"/>
          <w:sz w:val="20"/>
          <w:szCs w:val="20"/>
        </w:rPr>
        <w:t xml:space="preserve"> (или аналогичный </w:t>
      </w:r>
      <w:r w:rsidRPr="00135E77">
        <w:rPr>
          <w:rFonts w:cstheme="minorHAnsi"/>
          <w:sz w:val="20"/>
          <w:szCs w:val="20"/>
          <w:lang w:val="en-US"/>
        </w:rPr>
        <w:t>FTP</w:t>
      </w:r>
      <w:r w:rsidRPr="00135E77">
        <w:rPr>
          <w:rFonts w:cstheme="minorHAnsi"/>
          <w:sz w:val="20"/>
          <w:szCs w:val="20"/>
        </w:rPr>
        <w:t>-клиент)</w:t>
      </w:r>
      <w:r w:rsidRPr="00135E77">
        <w:rPr>
          <w:rFonts w:cstheme="minorHAnsi"/>
          <w:sz w:val="20"/>
          <w:szCs w:val="20"/>
        </w:rPr>
        <w:br/>
        <w:t>- Notepad++ (или аналог)</w:t>
      </w:r>
    </w:p>
    <w:p w:rsidR="00ED44C6" w:rsidRPr="00135E77" w:rsidRDefault="00ED44C6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ED44C6" w:rsidRPr="00135E77" w:rsidRDefault="00ED44C6" w:rsidP="00135E77">
      <w:pPr>
        <w:pStyle w:val="1"/>
        <w:shd w:val="clear" w:color="auto" w:fill="FFFFFF"/>
        <w:spacing w:before="0" w:line="240" w:lineRule="auto"/>
        <w:rPr>
          <w:rFonts w:asciiTheme="minorHAnsi" w:hAnsiTheme="minorHAnsi" w:cstheme="minorHAnsi"/>
          <w:color w:val="23404F"/>
          <w:sz w:val="20"/>
          <w:szCs w:val="20"/>
        </w:rPr>
      </w:pPr>
      <w:r w:rsidRPr="00135E77">
        <w:rPr>
          <w:rFonts w:asciiTheme="minorHAnsi" w:hAnsiTheme="minorHAnsi" w:cstheme="minorHAnsi"/>
          <w:sz w:val="20"/>
          <w:szCs w:val="20"/>
        </w:rPr>
        <w:t xml:space="preserve">После установки нужно провести первичную настройку в </w:t>
      </w:r>
      <w:r w:rsidRPr="00135E77">
        <w:rPr>
          <w:rFonts w:asciiTheme="minorHAnsi" w:hAnsiTheme="minorHAnsi" w:cstheme="minorHAnsi"/>
          <w:sz w:val="20"/>
          <w:szCs w:val="20"/>
          <w:lang w:val="en-US"/>
        </w:rPr>
        <w:t>FileZilla</w:t>
      </w:r>
      <w:r w:rsidRPr="00135E77">
        <w:rPr>
          <w:rFonts w:asciiTheme="minorHAnsi" w:hAnsiTheme="minorHAnsi" w:cstheme="minorHAnsi"/>
          <w:sz w:val="20"/>
          <w:szCs w:val="20"/>
        </w:rPr>
        <w:t xml:space="preserve"> для подключения к вашему серверу.</w:t>
      </w:r>
      <w:r w:rsidRPr="00135E77">
        <w:rPr>
          <w:rFonts w:asciiTheme="minorHAnsi" w:hAnsiTheme="minorHAnsi" w:cstheme="minorHAnsi"/>
          <w:sz w:val="20"/>
          <w:szCs w:val="20"/>
        </w:rPr>
        <w:br/>
      </w:r>
      <w:r w:rsidRPr="00135E77">
        <w:rPr>
          <w:rFonts w:asciiTheme="minorHAnsi" w:hAnsiTheme="minorHAnsi" w:cstheme="minorHAnsi"/>
          <w:sz w:val="20"/>
          <w:szCs w:val="20"/>
        </w:rPr>
        <w:br/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 xml:space="preserve">Настройка </w:t>
      </w:r>
      <w:proofErr w:type="spellStart"/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FileZilla</w:t>
      </w:r>
      <w:proofErr w:type="spellEnd"/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 xml:space="preserve"> для </w:t>
      </w:r>
      <w:proofErr w:type="spellStart"/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ftp</w:t>
      </w:r>
      <w:proofErr w:type="spellEnd"/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-соединения с хостингом</w:t>
      </w:r>
    </w:p>
    <w:p w:rsidR="00ED44C6" w:rsidRPr="00135E77" w:rsidRDefault="00ED44C6" w:rsidP="00135E77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3404F"/>
          <w:sz w:val="20"/>
          <w:szCs w:val="20"/>
        </w:rPr>
      </w:pP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Шаг № 1.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t xml:space="preserve"> Запустите программу </w:t>
      </w:r>
      <w:proofErr w:type="spellStart"/>
      <w:r w:rsidRPr="00135E77">
        <w:rPr>
          <w:rFonts w:asciiTheme="minorHAnsi" w:hAnsiTheme="minorHAnsi" w:cstheme="minorHAnsi"/>
          <w:color w:val="23404F"/>
          <w:sz w:val="20"/>
          <w:szCs w:val="20"/>
        </w:rPr>
        <w:t>FileZilla</w:t>
      </w:r>
      <w:proofErr w:type="spellEnd"/>
      <w:r w:rsidRPr="00135E77">
        <w:rPr>
          <w:rFonts w:asciiTheme="minorHAnsi" w:hAnsiTheme="minorHAnsi" w:cstheme="minorHAnsi"/>
          <w:color w:val="23404F"/>
          <w:sz w:val="20"/>
          <w:szCs w:val="20"/>
        </w:rPr>
        <w:t>, после чего в верхнем меню нажмите пункт </w:t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«Файл»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t>, в открывшемся меню выберите пункт </w:t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«Менеджер Сайтов»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t>.</w:t>
      </w:r>
    </w:p>
    <w:p w:rsidR="00ED44C6" w:rsidRPr="00135E77" w:rsidRDefault="00ED44C6" w:rsidP="00135E77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3404F"/>
          <w:sz w:val="20"/>
          <w:szCs w:val="20"/>
        </w:rPr>
      </w:pPr>
      <w:r w:rsidRPr="00135E77">
        <w:rPr>
          <w:rFonts w:asciiTheme="minorHAnsi" w:hAnsiTheme="minorHAnsi" w:cstheme="minorHAnsi"/>
          <w:noProof/>
          <w:color w:val="23404F"/>
          <w:sz w:val="20"/>
          <w:szCs w:val="20"/>
        </w:rPr>
        <w:drawing>
          <wp:inline distT="0" distB="0" distL="0" distR="0">
            <wp:extent cx="5740392" cy="5063320"/>
            <wp:effectExtent l="0" t="0" r="0" b="4445"/>
            <wp:docPr id="5" name="Рисунок 5" descr="http://hosting.nic.ru/support/ftp/img/fz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osting.nic.ru/support/ftp/img/fz_1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51" cy="507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C6" w:rsidRPr="00135E77" w:rsidRDefault="00ED44C6" w:rsidP="00135E77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3404F"/>
          <w:sz w:val="20"/>
          <w:szCs w:val="20"/>
        </w:rPr>
      </w:pP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Шаг № 2.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t> В открывшемся окне нажмите на кнопку </w:t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«Новый Сайт»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t>.</w:t>
      </w:r>
    </w:p>
    <w:p w:rsidR="00ED44C6" w:rsidRPr="00135E77" w:rsidRDefault="00ED44C6" w:rsidP="00135E77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3404F"/>
          <w:sz w:val="20"/>
          <w:szCs w:val="20"/>
        </w:rPr>
      </w:pPr>
      <w:r w:rsidRPr="00135E77">
        <w:rPr>
          <w:rFonts w:asciiTheme="minorHAnsi" w:hAnsiTheme="minorHAnsi" w:cstheme="minorHAnsi"/>
          <w:noProof/>
          <w:color w:val="23404F"/>
          <w:sz w:val="20"/>
          <w:szCs w:val="20"/>
        </w:rPr>
        <w:lastRenderedPageBreak/>
        <w:drawing>
          <wp:inline distT="0" distB="0" distL="0" distR="0">
            <wp:extent cx="5495925" cy="4171950"/>
            <wp:effectExtent l="0" t="0" r="9525" b="0"/>
            <wp:docPr id="4" name="Рисунок 4" descr="http://hosting.nic.ru/support/ftp/img/fz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osting.nic.ru/support/ftp/img/fz_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C6" w:rsidRPr="00135E77" w:rsidRDefault="00ED44C6" w:rsidP="00135E77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3404F"/>
          <w:sz w:val="20"/>
          <w:szCs w:val="20"/>
        </w:rPr>
      </w:pP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Шаг № 3.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t> В соответствии с инструкцией </w:t>
      </w:r>
      <w:hyperlink r:id="rId54" w:history="1">
        <w:r w:rsidRPr="00135E77">
          <w:rPr>
            <w:rStyle w:val="a4"/>
            <w:rFonts w:asciiTheme="minorHAnsi" w:hAnsiTheme="minorHAnsi" w:cstheme="minorHAnsi"/>
            <w:color w:val="007DC2"/>
            <w:sz w:val="20"/>
            <w:szCs w:val="20"/>
          </w:rPr>
          <w:t>«FTP — размещение файлов, загрузка файлов на сервер»</w:t>
        </w:r>
      </w:hyperlink>
      <w:r w:rsidRPr="00135E77">
        <w:rPr>
          <w:rFonts w:asciiTheme="minorHAnsi" w:hAnsiTheme="minorHAnsi" w:cstheme="minorHAnsi"/>
          <w:color w:val="23404F"/>
          <w:sz w:val="20"/>
          <w:szCs w:val="20"/>
        </w:rPr>
        <w:t> получите и укажите параметры для подключения:</w:t>
      </w:r>
    </w:p>
    <w:p w:rsidR="00ED44C6" w:rsidRPr="00135E77" w:rsidRDefault="00ED44C6" w:rsidP="00135E77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3404F"/>
          <w:sz w:val="20"/>
          <w:szCs w:val="20"/>
        </w:rPr>
      </w:pP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  <w:lang w:val="en-US"/>
        </w:rPr>
        <w:t>«</w:t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Хост</w:t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  <w:lang w:val="en-US"/>
        </w:rPr>
        <w:t>»</w:t>
      </w:r>
      <w:r w:rsidRPr="00135E77">
        <w:rPr>
          <w:rFonts w:asciiTheme="minorHAnsi" w:hAnsiTheme="minorHAnsi" w:cstheme="minorHAnsi"/>
          <w:color w:val="23404F"/>
          <w:sz w:val="20"/>
          <w:szCs w:val="20"/>
          <w:lang w:val="en-US"/>
        </w:rPr>
        <w:t> — ftp.h707035441.nichost.ru</w:t>
      </w:r>
      <w:r w:rsidRPr="00135E77">
        <w:rPr>
          <w:rFonts w:asciiTheme="minorHAnsi" w:hAnsiTheme="minorHAnsi" w:cstheme="minorHAnsi"/>
          <w:color w:val="23404F"/>
          <w:sz w:val="20"/>
          <w:szCs w:val="20"/>
          <w:lang w:val="en-US"/>
        </w:rPr>
        <w:br/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  <w:lang w:val="en-US"/>
        </w:rPr>
        <w:t>«</w:t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Тип</w:t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  <w:lang w:val="en-US"/>
        </w:rPr>
        <w:t xml:space="preserve"> </w:t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сервера</w:t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  <w:lang w:val="en-US"/>
        </w:rPr>
        <w:t>»</w:t>
      </w:r>
      <w:r w:rsidRPr="00135E77">
        <w:rPr>
          <w:rFonts w:asciiTheme="minorHAnsi" w:hAnsiTheme="minorHAnsi" w:cstheme="minorHAnsi"/>
          <w:color w:val="23404F"/>
          <w:sz w:val="20"/>
          <w:szCs w:val="20"/>
          <w:lang w:val="en-US"/>
        </w:rPr>
        <w:t> — FTP — File Transfer Protocol.</w:t>
      </w:r>
      <w:r w:rsidRPr="00135E77">
        <w:rPr>
          <w:rFonts w:asciiTheme="minorHAnsi" w:hAnsiTheme="minorHAnsi" w:cstheme="minorHAnsi"/>
          <w:color w:val="23404F"/>
          <w:sz w:val="20"/>
          <w:szCs w:val="20"/>
          <w:lang w:val="en-US"/>
        </w:rPr>
        <w:br/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«Тип входа»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t> — нормальный.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br/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«Пользователь»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t> — h707035441_ftp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br/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«Пароль»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t> — 3ySnZP7PFF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br/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«</w:t>
      </w:r>
      <w:proofErr w:type="spellStart"/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Encryption</w:t>
      </w:r>
      <w:proofErr w:type="spellEnd"/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 xml:space="preserve"> (Шифрование)»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t xml:space="preserve"> — Использовать обычный </w:t>
      </w:r>
      <w:r w:rsidRPr="00135E77">
        <w:rPr>
          <w:rFonts w:asciiTheme="minorHAnsi" w:hAnsiTheme="minorHAnsi" w:cstheme="minorHAnsi"/>
          <w:color w:val="23404F"/>
          <w:sz w:val="20"/>
          <w:szCs w:val="20"/>
          <w:lang w:val="en-US"/>
        </w:rPr>
        <w:t>FTP</w:t>
      </w:r>
    </w:p>
    <w:p w:rsidR="00ED44C6" w:rsidRPr="00135E77" w:rsidRDefault="00ED44C6" w:rsidP="00135E77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3404F"/>
          <w:sz w:val="20"/>
          <w:szCs w:val="20"/>
        </w:rPr>
      </w:pPr>
      <w:r w:rsidRPr="00135E77">
        <w:rPr>
          <w:rFonts w:asciiTheme="minorHAnsi" w:hAnsiTheme="minorHAnsi" w:cstheme="minorHAnsi"/>
          <w:noProof/>
          <w:color w:val="23404F"/>
          <w:sz w:val="20"/>
          <w:szCs w:val="20"/>
        </w:rPr>
        <w:lastRenderedPageBreak/>
        <w:drawing>
          <wp:inline distT="0" distB="0" distL="0" distR="0">
            <wp:extent cx="5495925" cy="4171950"/>
            <wp:effectExtent l="0" t="0" r="9525" b="0"/>
            <wp:docPr id="3" name="Рисунок 3" descr="http://hosting.nic.ru/support/ftp/img/fz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osting.nic.ru/support/ftp/img/fz_3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C6" w:rsidRPr="00135E77" w:rsidRDefault="00ED44C6" w:rsidP="00135E77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3404F"/>
          <w:sz w:val="20"/>
          <w:szCs w:val="20"/>
        </w:rPr>
      </w:pP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Шаг № 4. 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t>Перейдите во вкладку </w:t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«Настройки передачи»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t>, выберите пассивный режим передачи, поставьте галочку </w:t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«Ограничение одновременных подключений»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t> и установите </w:t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«Максимальное количество подключений»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t> равное 2-м. Нажмите кнопку </w:t>
      </w: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«Соединиться»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t>.</w:t>
      </w:r>
    </w:p>
    <w:p w:rsidR="00ED44C6" w:rsidRPr="00135E77" w:rsidRDefault="00ED44C6" w:rsidP="00135E77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3404F"/>
          <w:sz w:val="20"/>
          <w:szCs w:val="20"/>
        </w:rPr>
      </w:pPr>
      <w:r w:rsidRPr="00135E77">
        <w:rPr>
          <w:rFonts w:asciiTheme="minorHAnsi" w:hAnsiTheme="minorHAnsi" w:cstheme="minorHAnsi"/>
          <w:noProof/>
          <w:color w:val="23404F"/>
          <w:sz w:val="20"/>
          <w:szCs w:val="20"/>
        </w:rPr>
        <w:drawing>
          <wp:inline distT="0" distB="0" distL="0" distR="0">
            <wp:extent cx="5263012" cy="3995146"/>
            <wp:effectExtent l="0" t="0" r="0" b="5715"/>
            <wp:docPr id="2" name="Рисунок 2" descr="http://hosting.nic.ru/support/ftp/img/fz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osting.nic.ru/support/ftp/img/fz_4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125" cy="399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C6" w:rsidRPr="00135E77" w:rsidRDefault="00ED44C6" w:rsidP="00135E77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3404F"/>
          <w:sz w:val="20"/>
          <w:szCs w:val="20"/>
        </w:rPr>
      </w:pPr>
      <w:r w:rsidRPr="00135E77">
        <w:rPr>
          <w:rFonts w:asciiTheme="minorHAnsi" w:hAnsiTheme="minorHAnsi" w:cstheme="minorHAnsi"/>
          <w:b/>
          <w:bCs/>
          <w:color w:val="23404F"/>
          <w:sz w:val="20"/>
          <w:szCs w:val="20"/>
        </w:rPr>
        <w:t>Шаг № 5.</w:t>
      </w:r>
      <w:r w:rsidRPr="00135E77">
        <w:rPr>
          <w:rFonts w:asciiTheme="minorHAnsi" w:hAnsiTheme="minorHAnsi" w:cstheme="minorHAnsi"/>
          <w:color w:val="23404F"/>
          <w:sz w:val="20"/>
          <w:szCs w:val="20"/>
        </w:rPr>
        <w:t xml:space="preserve"> Произойдет соединение с сервером, после чего можно работать в привычном режиме </w:t>
      </w:r>
      <w:proofErr w:type="spellStart"/>
      <w:r w:rsidRPr="00135E77">
        <w:rPr>
          <w:rFonts w:asciiTheme="minorHAnsi" w:hAnsiTheme="minorHAnsi" w:cstheme="minorHAnsi"/>
          <w:color w:val="23404F"/>
          <w:sz w:val="20"/>
          <w:szCs w:val="20"/>
        </w:rPr>
        <w:t>двухпанельного</w:t>
      </w:r>
      <w:proofErr w:type="spellEnd"/>
      <w:r w:rsidRPr="00135E77">
        <w:rPr>
          <w:rFonts w:asciiTheme="minorHAnsi" w:hAnsiTheme="minorHAnsi" w:cstheme="minorHAnsi"/>
          <w:color w:val="23404F"/>
          <w:sz w:val="20"/>
          <w:szCs w:val="20"/>
        </w:rPr>
        <w:t xml:space="preserve"> файлового менеджера.</w:t>
      </w:r>
    </w:p>
    <w:p w:rsidR="00ED44C6" w:rsidRPr="00135E77" w:rsidRDefault="00ED44C6" w:rsidP="00135E77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3404F"/>
          <w:sz w:val="20"/>
          <w:szCs w:val="20"/>
        </w:rPr>
      </w:pPr>
      <w:r w:rsidRPr="00135E77">
        <w:rPr>
          <w:rFonts w:asciiTheme="minorHAnsi" w:hAnsiTheme="minorHAnsi" w:cstheme="minorHAnsi"/>
          <w:noProof/>
          <w:color w:val="23404F"/>
          <w:sz w:val="20"/>
          <w:szCs w:val="20"/>
        </w:rPr>
        <w:lastRenderedPageBreak/>
        <w:drawing>
          <wp:inline distT="0" distB="0" distL="0" distR="0" wp14:anchorId="294C361C" wp14:editId="6BC4A2E4">
            <wp:extent cx="5719738" cy="4692770"/>
            <wp:effectExtent l="0" t="0" r="0" b="0"/>
            <wp:docPr id="1" name="Рисунок 1" descr="http://hosting.nic.ru/support/ftp/img/fz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osting.nic.ru/support/ftp/img/fz_5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194" cy="471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C6" w:rsidRPr="00135E77" w:rsidRDefault="00ED44C6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A91FDD" w:rsidRPr="00135E77" w:rsidRDefault="00A91FDD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>Сайт – это папка, которая содержит другие папки и файлы.</w:t>
      </w:r>
    </w:p>
    <w:p w:rsidR="00A91FDD" w:rsidRPr="00135E77" w:rsidRDefault="00A91FDD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Чтобы начать редактировать целевые страницы нужно перейти в папку </w:t>
      </w:r>
      <w:proofErr w:type="spellStart"/>
      <w:r w:rsidRPr="00135E77">
        <w:rPr>
          <w:rFonts w:cstheme="minorHAnsi"/>
          <w:sz w:val="20"/>
          <w:szCs w:val="20"/>
        </w:rPr>
        <w:t>docs</w:t>
      </w:r>
      <w:proofErr w:type="spellEnd"/>
      <w:r w:rsidRPr="00135E77">
        <w:rPr>
          <w:rFonts w:cstheme="minorHAnsi"/>
          <w:sz w:val="20"/>
          <w:szCs w:val="20"/>
        </w:rPr>
        <w:t>. Путь такой - /h707035441.nichost.ru/</w:t>
      </w:r>
      <w:proofErr w:type="spellStart"/>
      <w:r w:rsidRPr="00135E77">
        <w:rPr>
          <w:rFonts w:cstheme="minorHAnsi"/>
          <w:sz w:val="20"/>
          <w:szCs w:val="20"/>
        </w:rPr>
        <w:t>docs</w:t>
      </w:r>
      <w:proofErr w:type="spellEnd"/>
      <w:r w:rsidRPr="00135E77">
        <w:rPr>
          <w:rFonts w:cstheme="minorHAnsi"/>
          <w:sz w:val="20"/>
          <w:szCs w:val="20"/>
        </w:rPr>
        <w:t>. В ней вы увидите такое содержимое:</w:t>
      </w:r>
      <w:r w:rsidRPr="00135E77">
        <w:rPr>
          <w:rFonts w:cstheme="minorHAnsi"/>
          <w:sz w:val="20"/>
          <w:szCs w:val="20"/>
        </w:rPr>
        <w:br/>
      </w:r>
      <w:r w:rsidRPr="00135E77">
        <w:rPr>
          <w:rFonts w:cstheme="minorHAnsi"/>
          <w:sz w:val="20"/>
          <w:szCs w:val="20"/>
        </w:rPr>
        <w:br/>
      </w:r>
      <w:r w:rsidRPr="00135E77">
        <w:rPr>
          <w:rFonts w:cstheme="minorHAnsi"/>
          <w:noProof/>
          <w:sz w:val="20"/>
          <w:szCs w:val="20"/>
          <w:lang w:eastAsia="ru-RU"/>
        </w:rPr>
        <w:drawing>
          <wp:inline distT="0" distB="0" distL="0" distR="0" wp14:anchorId="517E23D6" wp14:editId="6F31B0BD">
            <wp:extent cx="5477773" cy="3522638"/>
            <wp:effectExtent l="0" t="0" r="889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3681" cy="357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1C3" w:rsidRPr="00135E77" w:rsidRDefault="00A91FDD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lastRenderedPageBreak/>
        <w:t>Файлы с расширением .</w:t>
      </w:r>
      <w:r w:rsidRPr="00135E77">
        <w:rPr>
          <w:rFonts w:cstheme="minorHAnsi"/>
          <w:sz w:val="20"/>
          <w:szCs w:val="20"/>
          <w:lang w:val="en-US"/>
        </w:rPr>
        <w:t>html</w:t>
      </w:r>
      <w:r w:rsidRPr="00135E77">
        <w:rPr>
          <w:rFonts w:cstheme="minorHAnsi"/>
          <w:sz w:val="20"/>
          <w:szCs w:val="20"/>
        </w:rPr>
        <w:t xml:space="preserve"> это и есть страницы сайта. </w:t>
      </w:r>
      <w:r w:rsidRPr="00135E77">
        <w:rPr>
          <w:rFonts w:cstheme="minorHAnsi"/>
          <w:sz w:val="20"/>
          <w:szCs w:val="20"/>
          <w:lang w:val="en-US"/>
        </w:rPr>
        <w:t>Index</w:t>
      </w:r>
      <w:r w:rsidRPr="00135E77">
        <w:rPr>
          <w:rFonts w:cstheme="minorHAnsi"/>
          <w:sz w:val="20"/>
          <w:szCs w:val="20"/>
        </w:rPr>
        <w:t xml:space="preserve"> – «Главная», </w:t>
      </w:r>
      <w:r w:rsidRPr="00135E77">
        <w:rPr>
          <w:rFonts w:cstheme="minorHAnsi"/>
          <w:sz w:val="20"/>
          <w:szCs w:val="20"/>
          <w:lang w:val="en-US"/>
        </w:rPr>
        <w:t>about</w:t>
      </w:r>
      <w:r w:rsidRPr="00135E77">
        <w:rPr>
          <w:rFonts w:cstheme="minorHAnsi"/>
          <w:sz w:val="20"/>
          <w:szCs w:val="20"/>
        </w:rPr>
        <w:t>-</w:t>
      </w:r>
      <w:r w:rsidRPr="00135E77">
        <w:rPr>
          <w:rFonts w:cstheme="minorHAnsi"/>
          <w:sz w:val="20"/>
          <w:szCs w:val="20"/>
          <w:lang w:val="en-US"/>
        </w:rPr>
        <w:t>us</w:t>
      </w:r>
      <w:r w:rsidRPr="00135E77">
        <w:rPr>
          <w:rFonts w:cstheme="minorHAnsi"/>
          <w:sz w:val="20"/>
          <w:szCs w:val="20"/>
        </w:rPr>
        <w:t xml:space="preserve"> – «О нас» и так далее.</w:t>
      </w:r>
      <w:r w:rsidRPr="00135E77">
        <w:rPr>
          <w:rFonts w:cstheme="minorHAnsi"/>
          <w:sz w:val="20"/>
          <w:szCs w:val="20"/>
        </w:rPr>
        <w:br/>
        <w:t>Чтобы начать редактировать нужно дважды кликнуть на нужной странице. Она скопируется к вам на рабочий стол.</w:t>
      </w:r>
    </w:p>
    <w:p w:rsidR="00A91FDD" w:rsidRPr="00135E77" w:rsidRDefault="00A91FDD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noProof/>
          <w:sz w:val="20"/>
          <w:szCs w:val="20"/>
          <w:lang w:eastAsia="ru-RU"/>
        </w:rPr>
        <w:drawing>
          <wp:inline distT="0" distB="0" distL="0" distR="0" wp14:anchorId="069CD8B2" wp14:editId="3D65F80C">
            <wp:extent cx="5940425" cy="38563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C4" w:rsidRPr="00135E77" w:rsidRDefault="00A91FDD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Если с рабочего стола кликнуть дважды на файле, он автоматически откроется в браузере. Правда он будет выглядеть не так как на живом сайте, так как </w:t>
      </w:r>
      <w:r w:rsidR="00E921C4" w:rsidRPr="00135E77">
        <w:rPr>
          <w:rFonts w:cstheme="minorHAnsi"/>
          <w:sz w:val="20"/>
          <w:szCs w:val="20"/>
        </w:rPr>
        <w:t>«вырванным» из серверной папки он лишается подключенной таблицы стилей, которые и задают всю «красоту сайта».</w:t>
      </w:r>
    </w:p>
    <w:p w:rsidR="00A91FDD" w:rsidRPr="00135E77" w:rsidRDefault="00E921C4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Далее нужно с помощью </w:t>
      </w:r>
      <w:r w:rsidRPr="00135E77">
        <w:rPr>
          <w:rFonts w:cstheme="minorHAnsi"/>
          <w:sz w:val="20"/>
          <w:szCs w:val="20"/>
          <w:lang w:val="en-US"/>
        </w:rPr>
        <w:t>Notepad</w:t>
      </w:r>
      <w:r w:rsidRPr="00135E77">
        <w:rPr>
          <w:rFonts w:cstheme="minorHAnsi"/>
          <w:sz w:val="20"/>
          <w:szCs w:val="20"/>
        </w:rPr>
        <w:t>++ нужно открыть нужную страницу</w:t>
      </w:r>
      <w:r w:rsidRPr="00135E77">
        <w:rPr>
          <w:rFonts w:cstheme="minorHAnsi"/>
          <w:sz w:val="20"/>
          <w:szCs w:val="20"/>
        </w:rPr>
        <w:br/>
      </w:r>
      <w:r w:rsidRPr="00135E77">
        <w:rPr>
          <w:rFonts w:cstheme="minorHAnsi"/>
          <w:noProof/>
          <w:sz w:val="20"/>
          <w:szCs w:val="20"/>
          <w:lang w:eastAsia="ru-RU"/>
        </w:rPr>
        <w:drawing>
          <wp:inline distT="0" distB="0" distL="0" distR="0" wp14:anchorId="3277D299" wp14:editId="27AAE690">
            <wp:extent cx="5940425" cy="34836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E77">
        <w:rPr>
          <w:rFonts w:cstheme="minorHAnsi"/>
          <w:sz w:val="20"/>
          <w:szCs w:val="20"/>
        </w:rPr>
        <w:t xml:space="preserve"> </w:t>
      </w:r>
    </w:p>
    <w:p w:rsidR="00E921C4" w:rsidRPr="00135E77" w:rsidRDefault="00E921C4" w:rsidP="00135E77">
      <w:pPr>
        <w:spacing w:after="0" w:line="240" w:lineRule="auto"/>
        <w:rPr>
          <w:rFonts w:cstheme="minorHAnsi"/>
          <w:sz w:val="20"/>
          <w:szCs w:val="20"/>
        </w:rPr>
      </w:pPr>
    </w:p>
    <w:p w:rsidR="00E921C4" w:rsidRPr="00135E77" w:rsidRDefault="00E921C4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Откроется страница в </w:t>
      </w:r>
      <w:r w:rsidRPr="00135E77">
        <w:rPr>
          <w:rFonts w:cstheme="minorHAnsi"/>
          <w:sz w:val="20"/>
          <w:szCs w:val="20"/>
          <w:lang w:val="en-US"/>
        </w:rPr>
        <w:t>HTML</w:t>
      </w:r>
      <w:r w:rsidRPr="00135E77">
        <w:rPr>
          <w:rFonts w:cstheme="minorHAnsi"/>
          <w:sz w:val="20"/>
          <w:szCs w:val="20"/>
        </w:rPr>
        <w:t>-коде.</w:t>
      </w:r>
    </w:p>
    <w:p w:rsidR="00E921C4" w:rsidRPr="00135E77" w:rsidRDefault="00E921C4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lastRenderedPageBreak/>
        <w:t xml:space="preserve">Чтобы добавить отзыв нужно скопировать блок </w:t>
      </w:r>
      <w:r w:rsidRPr="00135E77">
        <w:rPr>
          <w:rFonts w:cstheme="minorHAnsi"/>
          <w:sz w:val="20"/>
          <w:szCs w:val="20"/>
        </w:rPr>
        <w:br/>
      </w:r>
      <w:r w:rsidRPr="00135E77">
        <w:rPr>
          <w:rFonts w:cstheme="minorHAnsi"/>
          <w:noProof/>
          <w:sz w:val="20"/>
          <w:szCs w:val="20"/>
          <w:lang w:eastAsia="ru-RU"/>
        </w:rPr>
        <w:drawing>
          <wp:inline distT="0" distB="0" distL="0" distR="0" wp14:anchorId="64663FD9" wp14:editId="355A7F9C">
            <wp:extent cx="5940425" cy="20542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C4" w:rsidRPr="00135E77" w:rsidRDefault="00E921C4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>и вставить его ниже. После этого написать нужный текст. Редактировать можно только текст написанный черным шрифтом. Цветной текст трогать не рекомендую, если не знаете к чему может это</w:t>
      </w:r>
      <w:r w:rsidR="00CF197F" w:rsidRPr="00135E77">
        <w:rPr>
          <w:rFonts w:cstheme="minorHAnsi"/>
          <w:sz w:val="20"/>
          <w:szCs w:val="20"/>
        </w:rPr>
        <w:t xml:space="preserve"> </w:t>
      </w:r>
      <w:r w:rsidRPr="00135E77">
        <w:rPr>
          <w:rFonts w:cstheme="minorHAnsi"/>
          <w:sz w:val="20"/>
          <w:szCs w:val="20"/>
        </w:rPr>
        <w:t>привести.</w:t>
      </w:r>
    </w:p>
    <w:p w:rsidR="00CF197F" w:rsidRPr="00135E77" w:rsidRDefault="00CF197F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 xml:space="preserve">Далее сохраняете изменения и возвращаетесь в </w:t>
      </w:r>
      <w:r w:rsidRPr="00135E77">
        <w:rPr>
          <w:rFonts w:cstheme="minorHAnsi"/>
          <w:sz w:val="20"/>
          <w:szCs w:val="20"/>
          <w:lang w:val="en-US"/>
        </w:rPr>
        <w:t>FileZilla</w:t>
      </w:r>
      <w:r w:rsidRPr="00135E77">
        <w:rPr>
          <w:rFonts w:cstheme="minorHAnsi"/>
          <w:sz w:val="20"/>
          <w:szCs w:val="20"/>
        </w:rPr>
        <w:t xml:space="preserve">  и перетаскиваете отредактированный файл из левой части в правую.</w:t>
      </w:r>
    </w:p>
    <w:p w:rsidR="00CF197F" w:rsidRPr="00135E77" w:rsidRDefault="00CF197F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noProof/>
          <w:sz w:val="20"/>
          <w:szCs w:val="20"/>
          <w:lang w:eastAsia="ru-RU"/>
        </w:rPr>
        <w:drawing>
          <wp:inline distT="0" distB="0" distL="0" distR="0" wp14:anchorId="0D73F9DB" wp14:editId="15B01A76">
            <wp:extent cx="5940425" cy="15436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7F" w:rsidRPr="00135E77" w:rsidRDefault="00CF197F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>И выбираете «Перезаписать».</w:t>
      </w:r>
    </w:p>
    <w:p w:rsidR="00CF197F" w:rsidRPr="00135E77" w:rsidRDefault="00CF197F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noProof/>
          <w:sz w:val="20"/>
          <w:szCs w:val="20"/>
          <w:lang w:eastAsia="ru-RU"/>
        </w:rPr>
        <w:drawing>
          <wp:inline distT="0" distB="0" distL="0" distR="0" wp14:anchorId="5F805D4D" wp14:editId="34F83B90">
            <wp:extent cx="5505450" cy="3105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7F" w:rsidRPr="00135E77" w:rsidRDefault="00CF197F" w:rsidP="00135E77">
      <w:pPr>
        <w:spacing w:after="0" w:line="240" w:lineRule="auto"/>
        <w:rPr>
          <w:rFonts w:cstheme="minorHAnsi"/>
          <w:sz w:val="20"/>
          <w:szCs w:val="20"/>
        </w:rPr>
      </w:pPr>
      <w:r w:rsidRPr="00135E77">
        <w:rPr>
          <w:rFonts w:cstheme="minorHAnsi"/>
          <w:sz w:val="20"/>
          <w:szCs w:val="20"/>
        </w:rPr>
        <w:t>Всё, изменения внесены и будут отображены на сайте.</w:t>
      </w:r>
    </w:p>
    <w:sectPr w:rsidR="00CF197F" w:rsidRPr="00135E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00000006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00000007"/>
    <w:lvl w:ilvl="0" w:tplc="0000025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00000008"/>
    <w:lvl w:ilvl="0" w:tplc="000002B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0000009"/>
    <w:multiLevelType w:val="hybridMultilevel"/>
    <w:tmpl w:val="00000009"/>
    <w:lvl w:ilvl="0" w:tplc="0000032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B1D1767"/>
    <w:multiLevelType w:val="hybridMultilevel"/>
    <w:tmpl w:val="0688E3F8"/>
    <w:lvl w:ilvl="0" w:tplc="720EF0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5DB2F22"/>
    <w:multiLevelType w:val="hybridMultilevel"/>
    <w:tmpl w:val="E04AF68A"/>
    <w:lvl w:ilvl="0" w:tplc="9BC4568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5DF132FC"/>
    <w:multiLevelType w:val="hybridMultilevel"/>
    <w:tmpl w:val="5CBE7C14"/>
    <w:lvl w:ilvl="0" w:tplc="F034A0D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6A534524"/>
    <w:multiLevelType w:val="multilevel"/>
    <w:tmpl w:val="5944EB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5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44C6"/>
    <w:rsid w:val="00135E77"/>
    <w:rsid w:val="001D2E0C"/>
    <w:rsid w:val="003461C3"/>
    <w:rsid w:val="00A91FDD"/>
    <w:rsid w:val="00CF197F"/>
    <w:rsid w:val="00E921C4"/>
    <w:rsid w:val="00ED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A17FD"/>
  <w15:chartTrackingRefBased/>
  <w15:docId w15:val="{428FB296-F000-4FED-BD94-79DA2A141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44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5E77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135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44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ED44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ED44C6"/>
    <w:rPr>
      <w:color w:val="0000FF"/>
      <w:u w:val="single"/>
    </w:rPr>
  </w:style>
  <w:style w:type="character" w:styleId="HTML">
    <w:name w:val="HTML Acronym"/>
    <w:basedOn w:val="a0"/>
    <w:uiPriority w:val="99"/>
    <w:semiHidden/>
    <w:unhideWhenUsed/>
    <w:rsid w:val="00ED44C6"/>
  </w:style>
  <w:style w:type="paragraph" w:customStyle="1" w:styleId="attn">
    <w:name w:val="attn"/>
    <w:basedOn w:val="a"/>
    <w:rsid w:val="00ED44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Unresolved Mention"/>
    <w:basedOn w:val="a0"/>
    <w:uiPriority w:val="99"/>
    <w:unhideWhenUsed/>
    <w:rsid w:val="00135E77"/>
    <w:rPr>
      <w:color w:val="808080"/>
      <w:shd w:val="clear" w:color="auto" w:fill="E6E6E6"/>
    </w:rPr>
  </w:style>
  <w:style w:type="character" w:customStyle="1" w:styleId="30">
    <w:name w:val="Заголовок 3 Знак"/>
    <w:basedOn w:val="a0"/>
    <w:link w:val="3"/>
    <w:uiPriority w:val="9"/>
    <w:rsid w:val="00135E7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135E7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table" w:styleId="a6">
    <w:name w:val="Table Grid"/>
    <w:basedOn w:val="a1"/>
    <w:rsid w:val="00135E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35E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35E77"/>
  </w:style>
  <w:style w:type="paragraph" w:styleId="a9">
    <w:name w:val="footer"/>
    <w:basedOn w:val="a"/>
    <w:link w:val="aa"/>
    <w:uiPriority w:val="99"/>
    <w:unhideWhenUsed/>
    <w:rsid w:val="00135E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35E77"/>
  </w:style>
  <w:style w:type="paragraph" w:styleId="ab">
    <w:name w:val="Balloon Text"/>
    <w:basedOn w:val="a"/>
    <w:link w:val="ac"/>
    <w:uiPriority w:val="99"/>
    <w:semiHidden/>
    <w:unhideWhenUsed/>
    <w:rsid w:val="00135E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35E77"/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link w:val="ae"/>
    <w:uiPriority w:val="34"/>
    <w:qFormat/>
    <w:rsid w:val="00135E7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position">
    <w:name w:val="position"/>
    <w:basedOn w:val="a0"/>
    <w:rsid w:val="00135E77"/>
  </w:style>
  <w:style w:type="paragraph" w:customStyle="1" w:styleId="author">
    <w:name w:val="author"/>
    <w:basedOn w:val="a"/>
    <w:rsid w:val="00135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135E77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35E7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135E77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135E7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135E77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135E77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35E77"/>
    <w:pPr>
      <w:spacing w:after="10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FollowedHyperlink"/>
    <w:basedOn w:val="a0"/>
    <w:uiPriority w:val="99"/>
    <w:semiHidden/>
    <w:unhideWhenUsed/>
    <w:rsid w:val="00135E77"/>
    <w:rPr>
      <w:color w:val="954F72" w:themeColor="followedHyperlink"/>
      <w:u w:val="single"/>
    </w:rPr>
  </w:style>
  <w:style w:type="character" w:customStyle="1" w:styleId="ae">
    <w:name w:val="Абзац списка Знак"/>
    <w:basedOn w:val="a0"/>
    <w:link w:val="ad"/>
    <w:uiPriority w:val="34"/>
    <w:locked/>
    <w:rsid w:val="00135E77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53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yadi.sk/i/B17N2oLv3X9xvU" TargetMode="External"/><Relationship Id="rId21" Type="http://schemas.openxmlformats.org/officeDocument/2006/relationships/hyperlink" Target="http://&#1080;&#1084;&#1087;&#1083;&#1072;&#1085;&#1090;-&#1089;.&#1088;&#1092;/" TargetMode="External"/><Relationship Id="rId34" Type="http://schemas.openxmlformats.org/officeDocument/2006/relationships/hyperlink" Target="http://&#1080;&#1084;&#1087;&#1083;&#1072;&#1085;&#1090;-&#1089;.&#1088;&#1092;/" TargetMode="External"/><Relationship Id="rId42" Type="http://schemas.openxmlformats.org/officeDocument/2006/relationships/hyperlink" Target="http://&#1080;&#1084;&#1087;&#1083;&#1072;&#1085;&#1090;-&#1089;.&#1088;&#1092;/" TargetMode="External"/><Relationship Id="rId47" Type="http://schemas.openxmlformats.org/officeDocument/2006/relationships/hyperlink" Target="http://&#1080;&#1084;&#1087;&#1083;&#1072;&#1085;&#1090;-&#1089;.&#1088;&#1092;/" TargetMode="External"/><Relationship Id="rId50" Type="http://schemas.openxmlformats.org/officeDocument/2006/relationships/hyperlink" Target="https://yadi.sk/i/Y-OpMb7O3XA8Fg" TargetMode="External"/><Relationship Id="rId55" Type="http://schemas.openxmlformats.org/officeDocument/2006/relationships/image" Target="media/image3.jpeg"/><Relationship Id="rId63" Type="http://schemas.openxmlformats.org/officeDocument/2006/relationships/image" Target="media/image11.png"/><Relationship Id="rId7" Type="http://schemas.openxmlformats.org/officeDocument/2006/relationships/hyperlink" Target="https://yadi.sk/d/a1XT3Myc3X526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&#1080;&#1084;&#1087;&#1083;&#1072;&#1085;&#1090;-&#1089;.&#1088;&#1092;/" TargetMode="External"/><Relationship Id="rId29" Type="http://schemas.openxmlformats.org/officeDocument/2006/relationships/hyperlink" Target="https://yadi.sk/i/xPgFVJhC3X9NNg" TargetMode="External"/><Relationship Id="rId11" Type="http://schemas.openxmlformats.org/officeDocument/2006/relationships/hyperlink" Target="https://yadi.sk/i/N4yzW2Yd3X9yVU" TargetMode="External"/><Relationship Id="rId24" Type="http://schemas.openxmlformats.org/officeDocument/2006/relationships/hyperlink" Target="https://yadi.sk/i/nserL-rX3X9xmM" TargetMode="External"/><Relationship Id="rId32" Type="http://schemas.openxmlformats.org/officeDocument/2006/relationships/hyperlink" Target="https://yadi.sk/i/wXK_4hEj3X9RF5" TargetMode="External"/><Relationship Id="rId37" Type="http://schemas.openxmlformats.org/officeDocument/2006/relationships/hyperlink" Target="https://yadi.sk/i/WtBaInnb3XA8tP" TargetMode="External"/><Relationship Id="rId40" Type="http://schemas.openxmlformats.org/officeDocument/2006/relationships/hyperlink" Target="http://&#1080;&#1084;&#1087;&#1083;&#1072;&#1085;&#1090;-&#1089;.&#1088;&#1092;/" TargetMode="External"/><Relationship Id="rId45" Type="http://schemas.openxmlformats.org/officeDocument/2006/relationships/hyperlink" Target="https://yadi.sk/i/b7pJ9aXW3X9npg" TargetMode="External"/><Relationship Id="rId53" Type="http://schemas.openxmlformats.org/officeDocument/2006/relationships/image" Target="media/image2.jpeg"/><Relationship Id="rId58" Type="http://schemas.openxmlformats.org/officeDocument/2006/relationships/image" Target="media/image6.png"/><Relationship Id="rId5" Type="http://schemas.openxmlformats.org/officeDocument/2006/relationships/webSettings" Target="webSettings.xml"/><Relationship Id="rId61" Type="http://schemas.openxmlformats.org/officeDocument/2006/relationships/image" Target="media/image9.png"/><Relationship Id="rId19" Type="http://schemas.openxmlformats.org/officeDocument/2006/relationships/hyperlink" Target="http://&#1080;&#1084;&#1087;&#1083;&#1072;&#1085;&#1090;-&#1089;.&#1088;&#1092;/" TargetMode="External"/><Relationship Id="rId14" Type="http://schemas.openxmlformats.org/officeDocument/2006/relationships/hyperlink" Target="https://yadi.sk/i/MI5jJxVX3X54cm" TargetMode="External"/><Relationship Id="rId22" Type="http://schemas.openxmlformats.org/officeDocument/2006/relationships/hyperlink" Target="https://yadi.sk/i/GewHVXUi3X8xit" TargetMode="External"/><Relationship Id="rId27" Type="http://schemas.openxmlformats.org/officeDocument/2006/relationships/hyperlink" Target="https://yadi.sk/i/xK_LvZ4B3X9xxe" TargetMode="External"/><Relationship Id="rId30" Type="http://schemas.openxmlformats.org/officeDocument/2006/relationships/hyperlink" Target="http://&#1080;&#1084;&#1087;&#1083;&#1072;&#1085;&#1090;-&#1089;.&#1088;&#1092;/" TargetMode="External"/><Relationship Id="rId35" Type="http://schemas.openxmlformats.org/officeDocument/2006/relationships/hyperlink" Target="http://&#1080;&#1084;&#1087;&#1083;&#1072;&#1085;&#1090;-&#1089;.&#1088;&#1092;/" TargetMode="External"/><Relationship Id="rId43" Type="http://schemas.openxmlformats.org/officeDocument/2006/relationships/hyperlink" Target="https://yadi.sk/i/yNhQH3L-3XA8ZE" TargetMode="External"/><Relationship Id="rId48" Type="http://schemas.openxmlformats.org/officeDocument/2006/relationships/hyperlink" Target="https://yadi.sk/i/8Px1g_y33X9pBB" TargetMode="External"/><Relationship Id="rId56" Type="http://schemas.openxmlformats.org/officeDocument/2006/relationships/image" Target="media/image4.jpeg"/><Relationship Id="rId64" Type="http://schemas.openxmlformats.org/officeDocument/2006/relationships/fontTable" Target="fontTable.xml"/><Relationship Id="rId8" Type="http://schemas.openxmlformats.org/officeDocument/2006/relationships/hyperlink" Target="http://&#1080;&#1084;&#1087;&#1083;&#1072;&#1085;&#1090;-&#1089;.&#1088;&#1092;/" TargetMode="External"/><Relationship Id="rId51" Type="http://schemas.openxmlformats.org/officeDocument/2006/relationships/hyperlink" Target="http://&#1080;&#1084;&#1087;&#1083;&#1072;&#1085;&#1090;-&#1089;.&#1088;&#1092;/" TargetMode="External"/><Relationship Id="rId3" Type="http://schemas.openxmlformats.org/officeDocument/2006/relationships/styles" Target="styles.xml"/><Relationship Id="rId12" Type="http://schemas.openxmlformats.org/officeDocument/2006/relationships/hyperlink" Target="http://&#1080;&#1084;&#1087;&#1083;&#1072;&#1085;&#1090;-&#1089;.&#1088;&#1092;/index.html" TargetMode="External"/><Relationship Id="rId17" Type="http://schemas.openxmlformats.org/officeDocument/2006/relationships/hyperlink" Target="https://yadi.sk/i/9mwqN8dz3X5DbN" TargetMode="External"/><Relationship Id="rId25" Type="http://schemas.openxmlformats.org/officeDocument/2006/relationships/hyperlink" Target="https://yadi.sk/i/l1m6OoD_3X9xss" TargetMode="External"/><Relationship Id="rId33" Type="http://schemas.openxmlformats.org/officeDocument/2006/relationships/hyperlink" Target="https://yadi.sk/i/wKnyL8293X9U5y" TargetMode="External"/><Relationship Id="rId38" Type="http://schemas.openxmlformats.org/officeDocument/2006/relationships/hyperlink" Target="http://&#1080;&#1084;&#1087;&#1083;&#1072;&#1085;&#1090;-&#1089;.&#1088;&#1092;/" TargetMode="External"/><Relationship Id="rId46" Type="http://schemas.openxmlformats.org/officeDocument/2006/relationships/hyperlink" Target="https://yadi.sk/i/7glhEITH3X9nts" TargetMode="External"/><Relationship Id="rId59" Type="http://schemas.openxmlformats.org/officeDocument/2006/relationships/image" Target="media/image7.png"/><Relationship Id="rId20" Type="http://schemas.openxmlformats.org/officeDocument/2006/relationships/hyperlink" Target="https://yadi.sk/d/CxYSVNmn3X8rQx" TargetMode="External"/><Relationship Id="rId41" Type="http://schemas.openxmlformats.org/officeDocument/2006/relationships/hyperlink" Target="https://yadi.sk/d/Uq2pXie_3X9f5Y" TargetMode="External"/><Relationship Id="rId54" Type="http://schemas.openxmlformats.org/officeDocument/2006/relationships/hyperlink" Target="http://hosting.nic.ru/support/ftp/ftp.shtml" TargetMode="External"/><Relationship Id="rId62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&#1080;&#1084;&#1087;&#1083;&#1072;&#1085;&#1090;-&#1089;.&#1088;&#1092;" TargetMode="External"/><Relationship Id="rId15" Type="http://schemas.openxmlformats.org/officeDocument/2006/relationships/hyperlink" Target="https://yadi.sk/i/sxh4IzbV3X5AbN" TargetMode="External"/><Relationship Id="rId23" Type="http://schemas.openxmlformats.org/officeDocument/2006/relationships/hyperlink" Target="https://yadi.sk/i/SZUZEM1B3X8xyx" TargetMode="External"/><Relationship Id="rId28" Type="http://schemas.openxmlformats.org/officeDocument/2006/relationships/hyperlink" Target="http://&#1080;&#1084;&#1087;&#1083;&#1072;&#1085;&#1090;-&#1089;.&#1088;&#1092;/index.html" TargetMode="External"/><Relationship Id="rId36" Type="http://schemas.openxmlformats.org/officeDocument/2006/relationships/hyperlink" Target="http://&#1080;&#1084;&#1087;&#1083;&#1072;&#1085;&#1090;-&#1089;.&#1088;&#1092;/" TargetMode="External"/><Relationship Id="rId49" Type="http://schemas.openxmlformats.org/officeDocument/2006/relationships/hyperlink" Target="http://&#1080;&#1084;&#1087;&#1083;&#1072;&#1085;&#1090;-&#1089;.&#1088;&#1092;/" TargetMode="External"/><Relationship Id="rId57" Type="http://schemas.openxmlformats.org/officeDocument/2006/relationships/image" Target="media/image5.jpeg"/><Relationship Id="rId10" Type="http://schemas.openxmlformats.org/officeDocument/2006/relationships/hyperlink" Target="https://yadi.sk/i/NpX0-Vag3X9yS6" TargetMode="External"/><Relationship Id="rId31" Type="http://schemas.openxmlformats.org/officeDocument/2006/relationships/hyperlink" Target="https://yadi.sk/d/5ugZDCHZ3X9QSc" TargetMode="External"/><Relationship Id="rId44" Type="http://schemas.openxmlformats.org/officeDocument/2006/relationships/hyperlink" Target="http://&#1080;&#1084;&#1087;&#1083;&#1072;&#1085;&#1090;-&#1089;.&#1088;&#1092;/" TargetMode="External"/><Relationship Id="rId52" Type="http://schemas.openxmlformats.org/officeDocument/2006/relationships/image" Target="media/image1.jpeg"/><Relationship Id="rId60" Type="http://schemas.openxmlformats.org/officeDocument/2006/relationships/image" Target="media/image8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yadi.sk/i/ylX4-ek_3X9yCo" TargetMode="External"/><Relationship Id="rId13" Type="http://schemas.openxmlformats.org/officeDocument/2006/relationships/hyperlink" Target="http://&#1080;&#1084;&#1087;&#1083;&#1072;&#1085;&#1090;-&#1089;.&#1088;&#1092;/index.html" TargetMode="External"/><Relationship Id="rId18" Type="http://schemas.openxmlformats.org/officeDocument/2006/relationships/hyperlink" Target="https://yadi.sk/i/aDP2u_6H3XA4rm" TargetMode="External"/><Relationship Id="rId39" Type="http://schemas.openxmlformats.org/officeDocument/2006/relationships/hyperlink" Target="https://yadi.sk/i/gZzFX4Vk3X9cX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D3FF1-DDA0-6B42-AAA4-A5FBD1790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22</Pages>
  <Words>3719</Words>
  <Characters>21201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Microsoft Office</cp:lastModifiedBy>
  <cp:revision>3</cp:revision>
  <dcterms:created xsi:type="dcterms:W3CDTF">2018-06-22T13:02:00Z</dcterms:created>
  <dcterms:modified xsi:type="dcterms:W3CDTF">2018-06-22T13:07:00Z</dcterms:modified>
</cp:coreProperties>
</file>